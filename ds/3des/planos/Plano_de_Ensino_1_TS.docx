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5"/>
        <w:gridCol w:w="2822"/>
        <w:gridCol w:w="1732"/>
        <w:gridCol w:w="1984"/>
      </w:tblGrid>
      <w:tr w:rsidR="00F44C77" w:rsidRPr="00461807" w14:paraId="56ADF76A" w14:textId="77777777" w:rsidTr="2C194F5C">
        <w:trPr>
          <w:trHeight w:val="851"/>
        </w:trPr>
        <w:tc>
          <w:tcPr>
            <w:tcW w:w="9923" w:type="dxa"/>
            <w:gridSpan w:val="4"/>
            <w:tcBorders>
              <w:bottom w:val="single" w:sz="4" w:space="0" w:color="auto"/>
            </w:tcBorders>
            <w:vAlign w:val="center"/>
          </w:tcPr>
          <w:p w14:paraId="4CFAD1F3" w14:textId="77777777" w:rsidR="00F44C77" w:rsidRPr="00461807" w:rsidRDefault="00F44C77" w:rsidP="00C56A59">
            <w:pPr>
              <w:spacing w:after="0" w:line="240" w:lineRule="auto"/>
              <w:jc w:val="center"/>
              <w:rPr>
                <w:rFonts w:ascii="Arial Narrow" w:hAnsi="Arial Narrow"/>
                <w:b/>
                <w:sz w:val="36"/>
                <w:szCs w:val="36"/>
              </w:rPr>
            </w:pPr>
            <w:r w:rsidRPr="00461807">
              <w:rPr>
                <w:rFonts w:ascii="Arial Narrow" w:hAnsi="Arial Narrow"/>
                <w:b/>
                <w:sz w:val="36"/>
                <w:szCs w:val="36"/>
              </w:rPr>
              <w:t>PLAN</w:t>
            </w:r>
            <w:r w:rsidR="00BC698C">
              <w:rPr>
                <w:rFonts w:ascii="Arial Narrow" w:hAnsi="Arial Narrow"/>
                <w:b/>
                <w:sz w:val="36"/>
                <w:szCs w:val="36"/>
              </w:rPr>
              <w:t>O</w:t>
            </w:r>
            <w:r w:rsidRPr="00461807">
              <w:rPr>
                <w:rFonts w:ascii="Arial Narrow" w:hAnsi="Arial Narrow"/>
                <w:b/>
                <w:sz w:val="36"/>
                <w:szCs w:val="36"/>
              </w:rPr>
              <w:t xml:space="preserve"> DE ENSINO</w:t>
            </w:r>
          </w:p>
        </w:tc>
      </w:tr>
      <w:tr w:rsidR="00F44C77" w:rsidRPr="00461807" w14:paraId="6C09CE85" w14:textId="77777777" w:rsidTr="2C194F5C">
        <w:trPr>
          <w:cantSplit/>
          <w:trHeight w:val="454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E9ECF" w14:textId="77777777" w:rsidR="00F44C77" w:rsidRPr="0046180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461807">
              <w:rPr>
                <w:rFonts w:ascii="Arial Narrow" w:hAnsi="Arial Narrow"/>
                <w:b/>
              </w:rPr>
              <w:t>CURSO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5D34" w14:textId="77777777" w:rsidR="00F44C77" w:rsidRPr="00461807" w:rsidRDefault="00946B91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MÓDU</w:t>
            </w:r>
            <w:r w:rsidR="00F44C77" w:rsidRPr="00461807">
              <w:rPr>
                <w:rFonts w:ascii="Arial Narrow" w:hAnsi="Arial Narrow"/>
                <w:b/>
              </w:rPr>
              <w:t>LO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6026CE" w14:textId="77777777" w:rsidR="00F44C77" w:rsidRPr="00461807" w:rsidRDefault="00D76619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Componente Curricular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  <w:r>
              <w:rPr>
                <w:rFonts w:ascii="Arial Narrow" w:hAnsi="Arial Narrow"/>
                <w:b/>
              </w:rPr>
              <w:t>Sigla</w:t>
            </w:r>
          </w:p>
        </w:tc>
      </w:tr>
      <w:tr w:rsidR="0062444F" w:rsidRPr="00A27537" w14:paraId="0DE89A3D" w14:textId="77777777" w:rsidTr="2C194F5C">
        <w:trPr>
          <w:trHeight w:hRule="exact" w:val="567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13F1" w14:textId="77777777" w:rsidR="0062444F" w:rsidRPr="006429E5" w:rsidRDefault="00392B83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392B83">
              <w:rPr>
                <w:rFonts w:ascii="Arial" w:hAnsi="Arial" w:cs="Arial"/>
              </w:rPr>
              <w:t>Técnico em Desenvolvimento de Sistemas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92581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392B83">
              <w:rPr>
                <w:rFonts w:ascii="Arial" w:hAnsi="Arial" w:cs="Arial"/>
              </w:rPr>
              <w:t>º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5ED289" w14:textId="77777777" w:rsidR="0062444F" w:rsidRPr="00F113D3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TS</w:t>
            </w:r>
          </w:p>
        </w:tc>
      </w:tr>
      <w:tr w:rsidR="00F44C77" w:rsidRPr="00A27537" w14:paraId="2BA1840B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777D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COMPONENTE CURRICULAR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0E7B3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AULAS PREVISTAS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E532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DOCENTE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58AE75" w14:textId="77777777" w:rsidR="00F44C77" w:rsidRPr="00A27537" w:rsidRDefault="00F44C77" w:rsidP="00A556B3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TURMA</w:t>
            </w:r>
            <w:r w:rsidR="00A556B3">
              <w:rPr>
                <w:rFonts w:ascii="Arial Narrow" w:hAnsi="Arial Narrow"/>
                <w:b/>
              </w:rPr>
              <w:t>(S)</w:t>
            </w:r>
          </w:p>
        </w:tc>
      </w:tr>
      <w:tr w:rsidR="0062444F" w:rsidRPr="00A27537" w14:paraId="0C4951C0" w14:textId="77777777" w:rsidTr="2C194F5C">
        <w:trPr>
          <w:trHeight w:hRule="exact" w:val="567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4F178" w14:textId="77777777" w:rsidR="0062444F" w:rsidRPr="006429E5" w:rsidRDefault="0097756B" w:rsidP="00D0765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de Software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897CE" w14:textId="20EB51EB" w:rsidR="0062444F" w:rsidRPr="006429E5" w:rsidRDefault="00806252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horas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2BC7F" w14:textId="7643B060" w:rsidR="0062444F" w:rsidRPr="006429E5" w:rsidRDefault="005C27B8" w:rsidP="2C194F5C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</w:rPr>
              <w:t>Robson</w:t>
            </w:r>
            <w:r w:rsidR="7D6A9BEF" w:rsidRPr="2C194F5C">
              <w:rPr>
                <w:rFonts w:ascii="Arial" w:hAnsi="Arial" w:cs="Arial"/>
              </w:rPr>
              <w:t xml:space="preserve"> e </w:t>
            </w:r>
            <w:r w:rsidR="7D6A9BEF" w:rsidRPr="2C194F5C">
              <w:rPr>
                <w:rFonts w:ascii="Arial" w:eastAsia="Arial" w:hAnsi="Arial" w:cs="Arial"/>
                <w:color w:val="000000" w:themeColor="text1"/>
              </w:rPr>
              <w:t>Wellington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7C6D3A" w14:textId="77777777" w:rsidR="0062444F" w:rsidRPr="006429E5" w:rsidRDefault="00EA5D30" w:rsidP="00D07650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A568B">
              <w:rPr>
                <w:rFonts w:ascii="Arial" w:hAnsi="Arial" w:cs="Arial"/>
              </w:rPr>
              <w:t>DES</w:t>
            </w:r>
          </w:p>
        </w:tc>
      </w:tr>
      <w:tr w:rsidR="00F44C77" w:rsidRPr="00A27537" w14:paraId="18FB9ED8" w14:textId="77777777" w:rsidTr="2C194F5C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4B7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 xml:space="preserve">UNIDADE DE </w:t>
            </w:r>
            <w:r w:rsidR="009208C7" w:rsidRPr="00A27537">
              <w:rPr>
                <w:rFonts w:ascii="Arial Narrow" w:hAnsi="Arial Narrow"/>
                <w:b/>
              </w:rPr>
              <w:t>COMPETÊNCIA</w:t>
            </w: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0CE80E" w14:textId="77777777" w:rsidR="00F44C77" w:rsidRPr="00A27537" w:rsidRDefault="0046180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OBJETIVO</w:t>
            </w:r>
          </w:p>
        </w:tc>
      </w:tr>
      <w:tr w:rsidR="0062444F" w:rsidRPr="00A27537" w14:paraId="2CC47EF6" w14:textId="77777777" w:rsidTr="2C194F5C">
        <w:trPr>
          <w:trHeight w:hRule="exact" w:val="1627"/>
        </w:trPr>
        <w:tc>
          <w:tcPr>
            <w:tcW w:w="3385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2A6659" w14:textId="77777777" w:rsidR="0062444F" w:rsidRPr="00115405" w:rsidRDefault="0062444F" w:rsidP="00D07650">
            <w:pPr>
              <w:spacing w:after="0"/>
              <w:jc w:val="center"/>
              <w:rPr>
                <w:rFonts w:ascii="Arial Narrow" w:hAnsi="Arial Narrow" w:cs="Arial Narrow"/>
                <w:color w:val="FF0000"/>
              </w:rPr>
            </w:pP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1BA407C9" w14:textId="77777777" w:rsidR="0062444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hAnsi="Arial Narrow" w:cs="Arial Narrow"/>
              </w:rPr>
            </w:pPr>
            <w:r w:rsidRPr="0097756B">
              <w:rPr>
                <w:rFonts w:ascii="Arial Narrow" w:hAnsi="Arial Narrow" w:cs="Arial Narrow"/>
              </w:rPr>
              <w:t>Proporcionar a aquisição de capacidades técnicas relativas a elaboração de roteiro de teste 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execução de cenários de testes que atenda às necessidades do cliente, bem como o desenvolvimento de</w:t>
            </w:r>
            <w:r>
              <w:rPr>
                <w:rFonts w:ascii="Arial Narrow" w:hAnsi="Arial Narrow" w:cs="Arial Narrow"/>
              </w:rPr>
              <w:t xml:space="preserve"> </w:t>
            </w:r>
            <w:r w:rsidRPr="0097756B">
              <w:rPr>
                <w:rFonts w:ascii="Arial Narrow" w:hAnsi="Arial Narrow" w:cs="Arial Narrow"/>
              </w:rPr>
              <w:t>capacidades sociais, organizativas e metodológicas adequadas a diferentes situações profissionais.</w:t>
            </w:r>
          </w:p>
        </w:tc>
      </w:tr>
    </w:tbl>
    <w:p w14:paraId="0A37501D" w14:textId="77777777" w:rsidR="002E25CF" w:rsidRPr="0030568F" w:rsidRDefault="002E25CF" w:rsidP="001E3652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3B5F74D8" w14:textId="77777777" w:rsidTr="001C7FE6">
        <w:trPr>
          <w:trHeight w:val="390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9ECEE76" w14:textId="77777777" w:rsidR="00F44C77" w:rsidRPr="00D93FFF" w:rsidRDefault="00AC300A" w:rsidP="00A1314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D93FFF">
              <w:rPr>
                <w:rFonts w:ascii="Arial Narrow" w:hAnsi="Arial Narrow"/>
                <w:b/>
                <w:sz w:val="22"/>
                <w:szCs w:val="22"/>
              </w:rPr>
              <w:t>FUNDAMENTOS TÉCNICOS E CIENTÍFICOS</w:t>
            </w:r>
          </w:p>
        </w:tc>
      </w:tr>
      <w:tr w:rsidR="006F0DD8" w:rsidRPr="00A27537" w14:paraId="5D715222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3F690F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  <w:p w14:paraId="66DEBD6D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  <w:p w14:paraId="2CE479C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  <w:p w14:paraId="6199D0E1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  <w:p w14:paraId="5311A109" w14:textId="77777777" w:rsidR="0097756B" w:rsidRPr="0097756B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  <w:p w14:paraId="18EF68C8" w14:textId="77777777" w:rsidR="00765686" w:rsidRPr="00B62D8F" w:rsidRDefault="0097756B" w:rsidP="0097756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97756B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</w:tr>
    </w:tbl>
    <w:p w14:paraId="5DAB6C7B" w14:textId="77777777" w:rsidR="00CE7F6E" w:rsidRPr="0030568F" w:rsidRDefault="00CE7F6E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8C43DD" w:rsidRPr="00A27537" w14:paraId="0CE5CA1C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7AFF4" w14:textId="77777777" w:rsidR="008C43DD" w:rsidRPr="00A27537" w:rsidRDefault="008C43DD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sz w:val="22"/>
                <w:szCs w:val="22"/>
              </w:rPr>
              <w:t xml:space="preserve">CAPACIDADES SOCIAIS, ORGANIZATIVAS E </w:t>
            </w:r>
            <w:r w:rsidR="001E49A5" w:rsidRPr="00A27537">
              <w:rPr>
                <w:rFonts w:ascii="Arial Narrow" w:hAnsi="Arial Narrow"/>
                <w:b/>
                <w:sz w:val="22"/>
                <w:szCs w:val="22"/>
              </w:rPr>
              <w:t>METODOLÓGICAS.</w:t>
            </w:r>
          </w:p>
        </w:tc>
      </w:tr>
      <w:tr w:rsidR="008C43DD" w:rsidRPr="00A27537" w14:paraId="3DD2CBFE" w14:textId="77777777" w:rsidTr="00091217">
        <w:trPr>
          <w:trHeight w:val="1236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A1B0E1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1. Demonstrar atenção a detalhes (7)</w:t>
            </w:r>
          </w:p>
          <w:p w14:paraId="27959A6E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2. Demonstrar capacidade de comunicação com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profissionais de diferentes áreas e especialidades</w:t>
            </w:r>
          </w:p>
          <w:p w14:paraId="3F64362F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3. Demonstrar raciocínio lógico na organização das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</w:t>
            </w: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informações (6)</w:t>
            </w:r>
          </w:p>
          <w:p w14:paraId="29024E18" w14:textId="77777777" w:rsidR="006D2BE6" w:rsidRPr="006D2BE6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4. Demonstrar visão sistêmica (3)</w:t>
            </w:r>
          </w:p>
          <w:p w14:paraId="79F5E389" w14:textId="77777777" w:rsidR="00A556B3" w:rsidRPr="00A27537" w:rsidRDefault="006D2BE6" w:rsidP="006D2BE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 Narrow" w:eastAsia="Times New Roman" w:hAnsi="Arial Narrow" w:cs="Arial"/>
                <w:sz w:val="20"/>
                <w:szCs w:val="20"/>
                <w:lang w:eastAsia="pt-BR"/>
              </w:rPr>
            </w:pPr>
            <w:r w:rsidRPr="006D2BE6">
              <w:rPr>
                <w:rFonts w:ascii="Arial" w:hAnsi="Arial" w:cs="Arial"/>
                <w:sz w:val="20"/>
                <w:szCs w:val="20"/>
                <w:lang w:eastAsia="pt-BR"/>
              </w:rPr>
              <w:t>5. Seguir método de trabalho (3)</w:t>
            </w:r>
          </w:p>
        </w:tc>
      </w:tr>
    </w:tbl>
    <w:p w14:paraId="02EB378F" w14:textId="77777777" w:rsidR="008C43DD" w:rsidRPr="0030568F" w:rsidRDefault="008C43DD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0ABE941A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A6CE98" w14:textId="77777777" w:rsidR="00F44C77" w:rsidRPr="00A27537" w:rsidRDefault="00AC300A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bCs/>
                <w:iCs/>
                <w:sz w:val="22"/>
                <w:szCs w:val="22"/>
              </w:rPr>
              <w:t>CONHECIMENTOS</w:t>
            </w:r>
          </w:p>
        </w:tc>
      </w:tr>
      <w:tr w:rsidR="00F44C77" w:rsidRPr="00A27537" w14:paraId="5061124D" w14:textId="77777777" w:rsidTr="002B7657">
        <w:trPr>
          <w:trHeight w:val="17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D348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 Testes</w:t>
            </w:r>
          </w:p>
          <w:p w14:paraId="7FE737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1.1.Definição</w:t>
            </w:r>
          </w:p>
          <w:p w14:paraId="3C8D7AD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1.2.Tipos</w:t>
            </w:r>
          </w:p>
          <w:p w14:paraId="569C7A8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1.2.1.Funcionais</w:t>
            </w:r>
          </w:p>
          <w:p w14:paraId="4E79B07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1.2.2.Não funcionais</w:t>
            </w:r>
          </w:p>
          <w:p w14:paraId="4CF17E7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1.3.Níveis</w:t>
            </w:r>
          </w:p>
          <w:p w14:paraId="515A56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1.3.1.Unitário</w:t>
            </w:r>
          </w:p>
          <w:p w14:paraId="4149FF9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1.3.2.De integração</w:t>
            </w:r>
          </w:p>
          <w:p w14:paraId="5C9022B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1.3.3.De sistema</w:t>
            </w:r>
          </w:p>
          <w:p w14:paraId="21A4D7E2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1.3.4.De aceitação</w:t>
            </w:r>
          </w:p>
          <w:p w14:paraId="085F39FD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1.4.Técnicas</w:t>
            </w:r>
          </w:p>
          <w:p w14:paraId="7486632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1.4.1.Regressão</w:t>
            </w:r>
          </w:p>
          <w:p w14:paraId="4D54ED7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1.4.2.Estresse</w:t>
            </w:r>
          </w:p>
          <w:p w14:paraId="05F85FE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1.4.3.Recuperação</w:t>
            </w:r>
          </w:p>
          <w:p w14:paraId="7843F89F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1.4.4.Performance</w:t>
            </w:r>
          </w:p>
          <w:p w14:paraId="6FE1D89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1.4.5.Segurança</w:t>
            </w:r>
          </w:p>
          <w:p w14:paraId="5E5ACB8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1.4.6.Paralelo</w:t>
            </w:r>
          </w:p>
          <w:p w14:paraId="33A52A98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lastRenderedPageBreak/>
              <w:t>2. Planejamento de testes</w:t>
            </w:r>
          </w:p>
          <w:p w14:paraId="2CA07157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2.1.Análise de risco</w:t>
            </w:r>
          </w:p>
          <w:p w14:paraId="24D2FE4C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2.2.Plano de teste</w:t>
            </w:r>
          </w:p>
          <w:p w14:paraId="3923AA34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 Execução de testes</w:t>
            </w:r>
          </w:p>
          <w:p w14:paraId="1AC5F1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3.1.Ambiente de teste</w:t>
            </w:r>
          </w:p>
          <w:p w14:paraId="1BFA6675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3.1.1.Configuração</w:t>
            </w:r>
          </w:p>
          <w:p w14:paraId="049DD669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3.2.Equipe de testes</w:t>
            </w:r>
          </w:p>
          <w:p w14:paraId="4BE365F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3.3.Casos de teste</w:t>
            </w:r>
          </w:p>
          <w:p w14:paraId="41AEB08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3.4.Ferramentas</w:t>
            </w:r>
          </w:p>
          <w:p w14:paraId="253D520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3.4.1.Gestão de teste</w:t>
            </w:r>
          </w:p>
          <w:p w14:paraId="674B766E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3.4.2.Gestão de defeitos</w:t>
            </w:r>
          </w:p>
          <w:p w14:paraId="75000CC0" w14:textId="77777777" w:rsidR="0038556E" w:rsidRPr="0038556E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3.5.Relatório de teste</w:t>
            </w:r>
          </w:p>
          <w:p w14:paraId="2D28AEBD" w14:textId="77777777" w:rsidR="00220880" w:rsidRDefault="0038556E" w:rsidP="0038556E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  <w:r w:rsidRPr="0038556E">
              <w:rPr>
                <w:rFonts w:ascii="Arial" w:hAnsi="Arial" w:cs="Arial"/>
                <w:lang w:eastAsia="pt-BR"/>
              </w:rPr>
              <w:t>3.6.Normalizaçã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14:paraId="6A05A809" w14:textId="77777777" w:rsidR="00220880" w:rsidRPr="00D52010" w:rsidRDefault="00220880" w:rsidP="00091217">
            <w:pPr>
              <w:autoSpaceDE w:val="0"/>
              <w:autoSpaceDN w:val="0"/>
              <w:adjustRightInd w:val="0"/>
              <w:spacing w:after="0" w:line="240" w:lineRule="auto"/>
              <w:ind w:left="709"/>
              <w:rPr>
                <w:rFonts w:ascii="Arial" w:hAnsi="Arial" w:cs="Arial"/>
                <w:lang w:eastAsia="pt-BR"/>
              </w:rPr>
            </w:pPr>
          </w:p>
        </w:tc>
      </w:tr>
    </w:tbl>
    <w:p w14:paraId="5A39BBE3" w14:textId="77777777" w:rsidR="00CA3506" w:rsidRPr="0030568F" w:rsidRDefault="00CA3506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C8F396" w14:textId="77777777" w:rsidR="007B0765" w:rsidRPr="0030568F" w:rsidRDefault="00BD15F5" w:rsidP="0030568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0E22B5" w:rsidRPr="00461807" w14:paraId="08EEA8D9" w14:textId="77777777" w:rsidTr="001C7FE6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1255367D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6D883A86" w14:textId="77777777" w:rsidR="000E22B5" w:rsidRPr="00D46FCF" w:rsidRDefault="000E22B5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Formativa</w:t>
            </w:r>
          </w:p>
        </w:tc>
      </w:tr>
      <w:tr w:rsidR="000E22B5" w:rsidRPr="00461807" w14:paraId="6B167A9F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5B405BC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0E22B5" w:rsidRPr="00461807" w14:paraId="7EFFA8EF" w14:textId="77777777" w:rsidTr="00083405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3B3A27" w14:textId="77777777" w:rsidR="001A1B6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Obs:</w:t>
            </w:r>
            <w:r w:rsidR="00F2545F"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95455A">
              <w:rPr>
                <w:rFonts w:ascii="Arial" w:eastAsia="Times New Roman" w:hAnsi="Arial" w:cs="Arial"/>
                <w:lang w:eastAsia="ar-SA"/>
              </w:rPr>
              <w:t>em grupo</w:t>
            </w:r>
            <w:r w:rsidR="00071A13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72A3D3EC" w14:textId="77777777" w:rsidR="00DE397F" w:rsidRDefault="00DE397F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B57ACF1" w14:textId="77777777" w:rsidR="00F2545F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 w:rsidR="00071A13">
              <w:rPr>
                <w:rFonts w:ascii="Arial" w:eastAsia="Times New Roman" w:hAnsi="Arial" w:cs="Arial"/>
                <w:lang w:eastAsia="ar-SA"/>
              </w:rPr>
              <w:t xml:space="preserve"> </w:t>
            </w:r>
            <w:bookmarkStart w:id="0" w:name="_Hlk52039447"/>
            <w:r w:rsidR="00D9535D" w:rsidRPr="00D9535D">
              <w:rPr>
                <w:rFonts w:ascii="Arial" w:eastAsia="Times New Roman" w:hAnsi="Arial" w:cs="Arial"/>
                <w:lang w:eastAsia="ar-SA"/>
              </w:rPr>
              <w:t>QA, do inglês Quality Assurance (Garantia de Qualidade), é um termo muito disseminado dentro do desenvolvimento de software, e o seu principal objetivo é garantir que o produto final seja entregue com a qualidade esperada.</w:t>
            </w:r>
          </w:p>
          <w:p w14:paraId="0D0B940D" w14:textId="77777777" w:rsidR="00DE397F" w:rsidRDefault="00DE397F" w:rsidP="00DE397F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0E27B00A" w14:textId="77777777" w:rsidR="00DE397F" w:rsidRDefault="00DE397F" w:rsidP="00DE397F">
            <w:pPr>
              <w:spacing w:after="0" w:line="240" w:lineRule="auto"/>
              <w:jc w:val="both"/>
            </w:pPr>
          </w:p>
          <w:p w14:paraId="5FD76826" w14:textId="77777777" w:rsidR="00B85563" w:rsidRDefault="001A1B64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 Como técnico em </w:t>
            </w:r>
            <w:r w:rsidR="00DE397F">
              <w:rPr>
                <w:rFonts w:ascii="Arial" w:eastAsia="Times New Roman" w:hAnsi="Arial" w:cs="Arial"/>
                <w:lang w:eastAsia="ar-SA"/>
              </w:rPr>
              <w:t>D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esenvolvimento de </w:t>
            </w:r>
            <w:r w:rsidR="00DE397F">
              <w:rPr>
                <w:rFonts w:ascii="Arial" w:eastAsia="Times New Roman" w:hAnsi="Arial" w:cs="Arial"/>
                <w:lang w:eastAsia="ar-SA"/>
              </w:rPr>
              <w:t>S</w:t>
            </w:r>
            <w:r w:rsidR="00B7660F">
              <w:rPr>
                <w:rFonts w:ascii="Arial" w:eastAsia="Times New Roman" w:hAnsi="Arial" w:cs="Arial"/>
                <w:lang w:eastAsia="ar-SA"/>
              </w:rPr>
              <w:t xml:space="preserve">istemas, você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foi contratado para trabalhar no time de </w:t>
            </w:r>
            <w:r w:rsidR="00D9535D">
              <w:rPr>
                <w:rFonts w:ascii="Arial" w:eastAsia="Times New Roman" w:hAnsi="Arial" w:cs="Arial"/>
                <w:lang w:eastAsia="ar-SA"/>
              </w:rPr>
              <w:t>QA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de um projeto no Senai de Jaguariúna.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Na disciplina de Requisitos e Modelagem de Sistema, foi proposto uma pesquisa com levantamentos de requisitos, com o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 objetivo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de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melhorar os serviços prestados 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pelo Senai </w:t>
            </w:r>
            <w:r w:rsidR="00B85563">
              <w:rPr>
                <w:rFonts w:ascii="Arial" w:eastAsia="Times New Roman" w:hAnsi="Arial" w:cs="Arial"/>
                <w:lang w:eastAsia="ar-SA"/>
              </w:rPr>
              <w:t xml:space="preserve">aos alunos bem como otimizar tempo e recursos em determinados processos na instituição. </w:t>
            </w:r>
            <w:r w:rsidR="00D9535D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49D0F045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0DCE2C2D" w14:textId="77777777" w:rsidR="00D9535D" w:rsidRPr="00D9535D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26FF8CC2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Execução do Programa</w:t>
            </w:r>
          </w:p>
          <w:p w14:paraId="2ECB85EA" w14:textId="77777777" w:rsidR="00D9535D" w:rsidRPr="000F520F" w:rsidRDefault="00D9535D" w:rsidP="00D9535D"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</w:t>
            </w:r>
          </w:p>
          <w:p w14:paraId="60061E4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4C6B04A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planejamento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vamos determinar</w:t>
            </w:r>
            <w:r>
              <w:rPr>
                <w:rFonts w:ascii="Arial" w:eastAsia="Times New Roman" w:hAnsi="Arial" w:cs="Arial"/>
                <w:lang w:eastAsia="ar-SA"/>
              </w:rPr>
              <w:t xml:space="preserve"> como será o teste no sistema, uma dica para organizar essa etapa é utilizar um modelo de Plano de Teste:</w:t>
            </w:r>
          </w:p>
          <w:bookmarkEnd w:id="0"/>
          <w:p w14:paraId="44EAFD9C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4B94D5A5" w14:textId="77777777" w:rsidR="00D9535D" w:rsidRDefault="00E13741" w:rsidP="00D9535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71EA5">
              <w:rPr>
                <w:noProof/>
              </w:rPr>
              <w:drawing>
                <wp:inline distT="0" distB="0" distL="0" distR="0" wp14:anchorId="20A22F20" wp14:editId="1B6DCB2B">
                  <wp:extent cx="5741035" cy="3724275"/>
                  <wp:effectExtent l="0" t="0" r="0" b="0"/>
                  <wp:docPr id="6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103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EEC669" w14:textId="77777777" w:rsidR="009A6163" w:rsidRDefault="009A6163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2B60D0C" w14:textId="77777777" w:rsidR="00D9535D" w:rsidRDefault="00D9535D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No projeto de casos de teste, vamos elaborar os casos de teste com os quais a solução deve ser testad</w:t>
            </w:r>
            <w:r w:rsidR="0079710D">
              <w:rPr>
                <w:rFonts w:ascii="Arial" w:eastAsia="Times New Roman" w:hAnsi="Arial" w:cs="Arial"/>
                <w:lang w:eastAsia="ar-SA"/>
              </w:rPr>
              <w:t>a</w:t>
            </w:r>
            <w:r>
              <w:rPr>
                <w:rFonts w:ascii="Arial" w:eastAsia="Times New Roman" w:hAnsi="Arial" w:cs="Arial"/>
                <w:lang w:eastAsia="ar-SA"/>
              </w:rPr>
              <w:t>. Nesta etapa as saídas são:</w:t>
            </w:r>
          </w:p>
          <w:p w14:paraId="067E3DF1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Projeto de Caso de Teste (refina o planejamento)</w:t>
            </w:r>
          </w:p>
          <w:p w14:paraId="61A43125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Caso de Teste (dados de entrada, resultado esperado, ações para execução do teste)</w:t>
            </w:r>
          </w:p>
          <w:p w14:paraId="36FC7D9B" w14:textId="77777777" w:rsidR="00D9535D" w:rsidRDefault="00D9535D" w:rsidP="00D9535D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Especificação de Procedimento de Teste (passos para executar o conjunto de casos de teste).</w:t>
            </w:r>
          </w:p>
          <w:p w14:paraId="3656B9A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34B30BB" w14:textId="77777777" w:rsidR="00D9535D" w:rsidRDefault="00D9535D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lastRenderedPageBreak/>
              <w:t>Uma relação</w:t>
            </w:r>
            <w:r w:rsidR="0079710D">
              <w:rPr>
                <w:rFonts w:ascii="Arial" w:eastAsia="Times New Roman" w:hAnsi="Arial" w:cs="Arial"/>
                <w:lang w:eastAsia="ar-SA"/>
              </w:rPr>
              <w:t>,</w:t>
            </w:r>
            <w:r>
              <w:rPr>
                <w:rFonts w:ascii="Arial" w:eastAsia="Times New Roman" w:hAnsi="Arial" w:cs="Arial"/>
                <w:lang w:eastAsia="ar-SA"/>
              </w:rPr>
              <w:t xml:space="preserve"> os casos de teste deve</w:t>
            </w:r>
            <w:r w:rsidR="0079710D">
              <w:rPr>
                <w:rFonts w:ascii="Arial" w:eastAsia="Times New Roman" w:hAnsi="Arial" w:cs="Arial"/>
                <w:lang w:eastAsia="ar-SA"/>
              </w:rPr>
              <w:t>m</w:t>
            </w:r>
            <w:r>
              <w:rPr>
                <w:rFonts w:ascii="Arial" w:eastAsia="Times New Roman" w:hAnsi="Arial" w:cs="Arial"/>
                <w:lang w:eastAsia="ar-SA"/>
              </w:rPr>
              <w:t xml:space="preserve"> ser realizad</w:t>
            </w:r>
            <w:r w:rsidR="0079710D">
              <w:rPr>
                <w:rFonts w:ascii="Arial" w:eastAsia="Times New Roman" w:hAnsi="Arial" w:cs="Arial"/>
                <w:lang w:eastAsia="ar-SA"/>
              </w:rPr>
              <w:t>os</w:t>
            </w:r>
            <w:r>
              <w:rPr>
                <w:rFonts w:ascii="Arial" w:eastAsia="Times New Roman" w:hAnsi="Arial" w:cs="Arial"/>
                <w:lang w:eastAsia="ar-SA"/>
              </w:rPr>
              <w:t>, conforme:</w:t>
            </w:r>
          </w:p>
          <w:p w14:paraId="45FB0818" w14:textId="77777777" w:rsidR="00D9535D" w:rsidRDefault="00E13741" w:rsidP="00D9535D">
            <w:pPr>
              <w:spacing w:after="0" w:line="240" w:lineRule="auto"/>
              <w:jc w:val="both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1836A17D" wp14:editId="07777777">
                  <wp:extent cx="6165850" cy="3857625"/>
                  <wp:effectExtent l="0" t="0" r="0" b="0"/>
                  <wp:docPr id="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1C5F1" w14:textId="77777777" w:rsidR="000F520F" w:rsidRDefault="000F520F" w:rsidP="00D9535D">
            <w:pPr>
              <w:spacing w:after="0" w:line="240" w:lineRule="auto"/>
              <w:jc w:val="both"/>
              <w:rPr>
                <w:noProof/>
              </w:rPr>
            </w:pPr>
            <w:r>
              <w:rPr>
                <w:noProof/>
              </w:rPr>
              <w:t xml:space="preserve">Na etapa de </w:t>
            </w:r>
            <w:r w:rsidRPr="000F520F">
              <w:rPr>
                <w:b/>
                <w:bCs/>
                <w:noProof/>
              </w:rPr>
              <w:t>exe</w:t>
            </w:r>
            <w:r>
              <w:rPr>
                <w:b/>
                <w:bCs/>
                <w:noProof/>
              </w:rPr>
              <w:t>cução</w:t>
            </w:r>
            <w:r>
              <w:rPr>
                <w:noProof/>
              </w:rPr>
              <w:t>, o programa é executado com os casos de testes elaborado. Uma das saídas dessa etapa é o relatório de incidência de teste, com os eventos ocorridos na execução e que precise ser analisado depois. Exemplo de um relatório de incidênte:</w:t>
            </w:r>
          </w:p>
          <w:p w14:paraId="049F31CB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drawing>
                <wp:inline distT="0" distB="0" distL="0" distR="0" wp14:anchorId="685811A2" wp14:editId="7EB25B84">
                  <wp:extent cx="5644515" cy="2178685"/>
                  <wp:effectExtent l="0" t="0" r="0" b="0"/>
                  <wp:docPr id="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4515" cy="217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07D2" w14:textId="77777777" w:rsidR="000F520F" w:rsidRDefault="000F520F" w:rsidP="000F520F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Já na última etapa, </w:t>
            </w:r>
            <w:r>
              <w:rPr>
                <w:b/>
                <w:bCs/>
                <w:noProof/>
              </w:rPr>
              <w:t>análise dos resultados</w:t>
            </w:r>
            <w:r>
              <w:rPr>
                <w:noProof/>
              </w:rPr>
              <w:t>, avalise-se o comportamento do programa testado, considerando os casos de teste. O resultado desta etapa é o relatório de resumo de teste com um resumo dos testes realizadas com números, um exemplo desse relatório:</w:t>
            </w:r>
          </w:p>
          <w:p w14:paraId="53128261" w14:textId="77777777" w:rsidR="000F520F" w:rsidRDefault="00E13741" w:rsidP="000F520F">
            <w:pPr>
              <w:spacing w:after="0" w:line="240" w:lineRule="auto"/>
              <w:jc w:val="center"/>
              <w:rPr>
                <w:noProof/>
              </w:rPr>
            </w:pPr>
            <w:r w:rsidRPr="00971EA5">
              <w:rPr>
                <w:noProof/>
              </w:rPr>
              <w:lastRenderedPageBreak/>
              <w:drawing>
                <wp:inline distT="0" distB="0" distL="0" distR="0" wp14:anchorId="7212E7DB" wp14:editId="07777777">
                  <wp:extent cx="4140200" cy="6680200"/>
                  <wp:effectExtent l="0" t="0" r="0" b="0"/>
                  <wp:docPr id="5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0" cy="668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86C05" w14:textId="77777777" w:rsidR="000F520F" w:rsidRPr="000F520F" w:rsidRDefault="000F520F" w:rsidP="000F520F">
            <w:pPr>
              <w:spacing w:after="0" w:line="240" w:lineRule="auto"/>
              <w:rPr>
                <w:noProof/>
              </w:rPr>
            </w:pPr>
          </w:p>
          <w:p w14:paraId="4101652C" w14:textId="77777777" w:rsidR="000F520F" w:rsidRPr="000F520F" w:rsidRDefault="000F520F" w:rsidP="00D9535D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4A03194" w14:textId="77777777" w:rsidR="00E30D54" w:rsidRDefault="001A1B64" w:rsidP="00B23143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 w:rsidR="0061633E"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2826D371" w14:textId="77777777" w:rsidR="003E3CC2" w:rsidRPr="00D9535D" w:rsidRDefault="007435C8" w:rsidP="007435C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b/>
                <w:bCs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Documento </w:t>
            </w:r>
            <w:r w:rsidR="0079710D">
              <w:rPr>
                <w:rFonts w:ascii="Arial" w:eastAsia="Times New Roman" w:hAnsi="Arial" w:cs="Arial"/>
                <w:lang w:eastAsia="ar-SA"/>
              </w:rPr>
              <w:t>com as descrições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das </w:t>
            </w:r>
            <w:r w:rsidR="000F520F">
              <w:rPr>
                <w:rFonts w:ascii="Arial" w:eastAsia="Times New Roman" w:hAnsi="Arial" w:cs="Arial"/>
                <w:lang w:eastAsia="ar-SA"/>
              </w:rPr>
              <w:t>quatro</w:t>
            </w:r>
            <w:r w:rsidR="00D9535D">
              <w:rPr>
                <w:rFonts w:ascii="Arial" w:eastAsia="Times New Roman" w:hAnsi="Arial" w:cs="Arial"/>
                <w:lang w:eastAsia="ar-SA"/>
              </w:rPr>
              <w:t xml:space="preserve"> etapas de testes: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Planejamento, projeto de casos de teste, execução do programa</w:t>
            </w:r>
            <w:r w:rsidR="000F520F">
              <w:rPr>
                <w:rFonts w:ascii="Arial" w:eastAsia="Times New Roman" w:hAnsi="Arial" w:cs="Arial"/>
                <w:b/>
                <w:bCs/>
                <w:lang w:eastAsia="ar-SA"/>
              </w:rPr>
              <w:t xml:space="preserve"> e </w:t>
            </w:r>
            <w:r w:rsidR="000F520F" w:rsidRPr="000F520F">
              <w:rPr>
                <w:rFonts w:ascii="Arial" w:eastAsia="Times New Roman" w:hAnsi="Arial" w:cs="Arial"/>
                <w:b/>
                <w:bCs/>
                <w:lang w:eastAsia="ar-SA"/>
              </w:rPr>
              <w:t>análise dos resultados.</w:t>
            </w:r>
          </w:p>
        </w:tc>
      </w:tr>
    </w:tbl>
    <w:p w14:paraId="4B99056E" w14:textId="77777777" w:rsidR="004548E5" w:rsidRDefault="004548E5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BAE487C" w14:textId="77777777" w:rsidR="005A6BFD" w:rsidRDefault="00BD15F5" w:rsidP="00377BB6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>
        <w:rPr>
          <w:rFonts w:ascii="Arial Narrow" w:hAnsi="Arial Narrow" w:cs="Arial"/>
          <w:b/>
          <w:u w:val="single"/>
        </w:rPr>
        <w:br w:type="page"/>
      </w:r>
      <w:r w:rsidR="001C2C3E"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6B103E">
        <w:rPr>
          <w:rFonts w:ascii="Arial Narrow" w:hAnsi="Arial Narrow" w:cs="Arial"/>
          <w:b/>
          <w:u w:val="single"/>
        </w:rPr>
        <w:t xml:space="preserve"> FORMATIVA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1C2C3E" w:rsidRPr="00663293" w14:paraId="32D69192" w14:textId="77777777" w:rsidTr="001C7FE6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5C253676" w14:textId="77777777" w:rsidR="001C2C3E" w:rsidRPr="00CE256D" w:rsidRDefault="00A556B3" w:rsidP="001820F1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7E3FC248" w14:textId="77777777" w:rsidR="001C2C3E" w:rsidRPr="00663293" w:rsidRDefault="001C2C3E" w:rsidP="00B3367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F24C8">
              <w:rPr>
                <w:rFonts w:ascii="Arial" w:hAnsi="Arial" w:cs="Arial"/>
                <w:b/>
                <w:sz w:val="20"/>
                <w:szCs w:val="20"/>
              </w:rPr>
              <w:t>Técnicos e C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 xml:space="preserve">ientíficos ou </w:t>
            </w:r>
            <w:r>
              <w:rPr>
                <w:rFonts w:ascii="Arial" w:hAnsi="Arial" w:cs="Arial"/>
                <w:b/>
                <w:sz w:val="20"/>
                <w:szCs w:val="20"/>
              </w:rPr>
              <w:t>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33672"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2C865385" w14:textId="77777777" w:rsidR="001C2C3E" w:rsidRDefault="001C2C3E" w:rsidP="00A556B3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A556B3" w:rsidRPr="00B36250" w14:paraId="6C2CB8F9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1299C43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1F5283D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4DDBEF00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5D2B3BF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A556B3" w:rsidRPr="00B36250" w14:paraId="4AAFA41D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4B584315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01FE53E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649841BE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2D8668A3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A556B3" w:rsidRPr="00B36250" w14:paraId="300264D5" w14:textId="77777777" w:rsidTr="007401A0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632692EA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0CD3D6C7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066DDAA3" w14:textId="77777777" w:rsidR="00A556B3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BAFB9D" w14:textId="77777777" w:rsidR="00A556B3" w:rsidRPr="00B36250" w:rsidRDefault="00A556B3" w:rsidP="007401A0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3461D779" w14:textId="77777777" w:rsidR="00A556B3" w:rsidRPr="00663293" w:rsidRDefault="00A556B3" w:rsidP="00337D70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480605" w14:textId="77777777" w:rsidR="001C2C3E" w:rsidRPr="00663293" w:rsidRDefault="001C2C3E" w:rsidP="00C7638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1C2C3E" w:rsidRPr="00663293" w14:paraId="3CF2D8B6" w14:textId="77777777" w:rsidTr="00C837B1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0FB78278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1FC39945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0562CB0E" w14:textId="77777777" w:rsidR="001C2C3E" w:rsidRDefault="001C2C3E" w:rsidP="00337D70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4CE0A41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2EBF3C5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D98A12B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2946DB82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997CC1D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110FFD37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B699379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3FE9F23F" w14:textId="77777777" w:rsidR="001C2C3E" w:rsidRPr="00B62D8F" w:rsidRDefault="001C2C3E" w:rsidP="00C76381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2C77DF" w:rsidRPr="00663293" w14:paraId="12AC7544" w14:textId="77777777" w:rsidTr="00220880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74CE44D5" w14:textId="77777777" w:rsidR="002C77DF" w:rsidRPr="009220E0" w:rsidRDefault="002C77DF" w:rsidP="00346B68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1B6BA925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4935BCD5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1CD18EA6" w14:textId="77777777" w:rsidR="002C77DF" w:rsidRPr="00B31BA5" w:rsidRDefault="000F520F" w:rsidP="000F520F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6BEC0FE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F72F64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8CE6F9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1CDCEA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BB9E25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3DE52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E562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7547A0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043CB0F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30F9C1FA" w14:textId="77777777" w:rsidTr="00220880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07459315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045F2D4" w14:textId="77777777" w:rsidR="000F520F" w:rsidRPr="000F520F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757F983" w14:textId="77777777" w:rsidR="002C77DF" w:rsidRPr="003364ED" w:rsidRDefault="000F520F" w:rsidP="000F520F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124B24AB" w14:textId="77777777" w:rsidR="002C77DF" w:rsidRPr="00B31BA5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D6266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37F28F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FB9E20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9E5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E871B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44A5D23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38610E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37805D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3F29E8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53D4B6E9" w14:textId="77777777" w:rsidTr="00202A0D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B7B4B86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48F9962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5E8D6150" w14:textId="77777777" w:rsidR="002C77DF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7B97B7D8" w14:textId="77777777" w:rsidR="002C77DF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3371C2B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A0FF5F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30AD6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82907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A226A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AD93B2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DE4B5B7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204FF1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BF0D7D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C77DF" w:rsidRPr="00663293" w14:paraId="44136888" w14:textId="77777777" w:rsidTr="00CD5E8C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6B62F1B3" w14:textId="77777777" w:rsidR="002C77DF" w:rsidRPr="009220E0" w:rsidRDefault="002C77DF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83F6FE3" w14:textId="77777777" w:rsidR="002C77DF" w:rsidRPr="003364ED" w:rsidRDefault="000F520F" w:rsidP="00202A0D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3B30D4B0" w14:textId="77777777" w:rsidR="002C77DF" w:rsidRPr="00CD5E8C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</w:t>
            </w:r>
            <w:r w:rsidR="00F8014A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E861224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2F2C34E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0A4E5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9219836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6FEF7D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4DBD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69D0D3C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4CD245A" w14:textId="77777777" w:rsidR="002C77DF" w:rsidRPr="00C76381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231BE67" w14:textId="77777777" w:rsidR="002C77DF" w:rsidRPr="00B62D8F" w:rsidRDefault="002C77DF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40EF57A8" w14:textId="77777777" w:rsidTr="00202A0D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6FEB5B0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9941454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6987C07F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1DC7816C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Avaliar se todos os cenários foram executados com um check list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ABCA05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0D7AA6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96D06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FF1C98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072C0D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A2191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D18F9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38601FE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3CABC7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B22BB5" w:rsidRPr="00663293" w14:paraId="50051999" w14:textId="77777777" w:rsidTr="00220880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B08B5D1" w14:textId="77777777" w:rsidR="00B22BB5" w:rsidRPr="009220E0" w:rsidRDefault="00B22BB5" w:rsidP="00337D70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6008008A" w14:textId="77777777" w:rsidR="000F520F" w:rsidRPr="000F520F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0F646BE6" w14:textId="77777777" w:rsidR="00B22BB5" w:rsidRPr="003364ED" w:rsidRDefault="000F520F" w:rsidP="000F520F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0EDA9190" w14:textId="77777777" w:rsidR="00B22BB5" w:rsidRPr="00B16D3F" w:rsidRDefault="000F520F" w:rsidP="003B15F6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1B1589B" w14:textId="77777777" w:rsidR="00B22BB5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6DEB4A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D9C6F4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1F511A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5F9C3DC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23141B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F3B1409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2C75D1" w14:textId="77777777" w:rsidR="00B22BB5" w:rsidRPr="00C76381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4355AD" w14:textId="77777777" w:rsidR="00B22BB5" w:rsidRPr="00B62D8F" w:rsidRDefault="00B22BB5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38FD6C2C" w14:textId="77777777" w:rsidTr="00D7688F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5C8DC830" w14:textId="77777777" w:rsidR="00202A0D" w:rsidRPr="009220E0" w:rsidRDefault="00202A0D" w:rsidP="00346B68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27E60A40" w14:textId="77777777" w:rsidR="00202A0D" w:rsidRPr="008D16E1" w:rsidRDefault="000F520F" w:rsidP="00220880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1F35BE6F" w14:textId="77777777" w:rsidR="00202A0D" w:rsidRPr="00B31BA5" w:rsidRDefault="00202A0D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59D2F4F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A96511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DF4E37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FB30F8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A6542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041E39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22B00A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C6D796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E1831B3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7E8E7C7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4E11D2A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3D117F18" w14:textId="77777777" w:rsidR="00202A0D" w:rsidRPr="008D16E1" w:rsidRDefault="000F520F" w:rsidP="00202A0D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659B6791" w14:textId="77777777" w:rsidR="00202A0D" w:rsidRPr="000F520F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4AD6F4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76381"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1126E5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DE403A5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2431CD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E398E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6287F2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BE93A6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4BA73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4B3F2EB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4B183B74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7D34F5C7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FE69EA6" w14:textId="77777777" w:rsidR="000F520F" w:rsidRPr="000F520F" w:rsidRDefault="000F520F" w:rsidP="000F520F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43E656F0" w14:textId="77777777" w:rsidR="00202A0D" w:rsidRPr="00220880" w:rsidRDefault="000F520F" w:rsidP="000F520F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1149100A" w14:textId="77777777" w:rsidR="00202A0D" w:rsidRPr="00311357" w:rsidRDefault="00311357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4BB180D6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B4020A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7B270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F904CB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6971CD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1F701D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EFCA4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F96A722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B95CD12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0A2D133E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220BBB2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DD551F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78796D35" w14:textId="77777777" w:rsidR="00202A0D" w:rsidRDefault="000F520F" w:rsidP="00B31BA5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79994B10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3CB595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D9C8D3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5E05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FC17F8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4F7224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E48A43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0F40DEB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7A52294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202A0D" w:rsidRPr="00663293" w14:paraId="2F88FC7A" w14:textId="77777777" w:rsidTr="00202A0D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007DCDA8" w14:textId="77777777" w:rsidR="00202A0D" w:rsidRPr="00D77055" w:rsidRDefault="00202A0D" w:rsidP="00337D70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6C96683" w14:textId="77777777" w:rsidR="00202A0D" w:rsidRDefault="000F520F" w:rsidP="00202A0D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2138C55E" w14:textId="77777777" w:rsidR="00202A0D" w:rsidRPr="000F520F" w:rsidRDefault="000F520F" w:rsidP="000F520F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5EEC12E4" w14:textId="77777777" w:rsidR="00202A0D" w:rsidRPr="00C76381" w:rsidRDefault="000F520F" w:rsidP="003B15F6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450EA2D7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DD355C9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81F0B1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7AAFB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6EE48EE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8EB2C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21FD38A" w14:textId="77777777" w:rsidR="00202A0D" w:rsidRPr="00C76381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FE2DD96" w14:textId="77777777" w:rsidR="00202A0D" w:rsidRPr="00B62D8F" w:rsidRDefault="00202A0D" w:rsidP="003B15F6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D52010" w:rsidRPr="00663293" w14:paraId="2F599F29" w14:textId="77777777" w:rsidTr="002C77DF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5EBBE275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357532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7F023C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BDB549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916C19D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4869460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87F57B8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4738AF4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46ABBD8F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D52010" w:rsidRPr="00663293" w14:paraId="4317CA29" w14:textId="77777777" w:rsidTr="00083405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FF7A40B" w14:textId="77777777" w:rsidR="00D52010" w:rsidRPr="00C76381" w:rsidRDefault="00D52010" w:rsidP="007401A0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6BBA33E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64FCBC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8C6B09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382A3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71F136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199465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DA123B1" w14:textId="77777777" w:rsidR="00D52010" w:rsidRPr="00C76381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4CEA3D" w14:textId="77777777" w:rsidR="00D52010" w:rsidRPr="00663293" w:rsidRDefault="00D52010" w:rsidP="00C76381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50895670" w14:textId="77777777" w:rsidR="00220880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</w:p>
    <w:p w14:paraId="38C1F859" w14:textId="77777777" w:rsidR="00621DB8" w:rsidRDefault="00220880" w:rsidP="00377BB6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70"/>
        <w:gridCol w:w="2693"/>
        <w:gridCol w:w="3260"/>
      </w:tblGrid>
      <w:tr w:rsidR="001C7FE6" w14:paraId="67AD18CA" w14:textId="77777777" w:rsidTr="43FE7E23">
        <w:trPr>
          <w:trHeight w:val="397"/>
        </w:trPr>
        <w:tc>
          <w:tcPr>
            <w:tcW w:w="9923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1A1CD5E" w14:textId="77777777" w:rsidR="001C7FE6" w:rsidRPr="00D46FCF" w:rsidRDefault="001C7FE6" w:rsidP="00E86EB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b/>
                <w:bCs/>
                <w:lang w:eastAsia="ar-SA"/>
              </w:rPr>
            </w:pPr>
            <w:bookmarkStart w:id="1" w:name="_Hlk52006100"/>
            <w:r w:rsidRPr="00D46FCF">
              <w:rPr>
                <w:rFonts w:ascii="Arial Narrow" w:hAnsi="Arial Narrow" w:cs="Arial Narrow"/>
                <w:b/>
                <w:bCs/>
                <w:lang w:eastAsia="ar-SA"/>
              </w:rPr>
              <w:lastRenderedPageBreak/>
              <w:t xml:space="preserve">PLANO DE AULA </w:t>
            </w:r>
          </w:p>
        </w:tc>
      </w:tr>
      <w:tr w:rsidR="00C76F6E" w14:paraId="18335CF1" w14:textId="77777777" w:rsidTr="43FE7E23">
        <w:trPr>
          <w:trHeight w:val="39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287FD86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CONHECIMENTOS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318D005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ESTRATÉGIAS</w:t>
            </w:r>
            <w:r w:rsidR="00E86EB7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 DE ENSINO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9ED1E4A" w14:textId="77777777" w:rsidR="00C76F6E" w:rsidRPr="00C76F6E" w:rsidRDefault="00C967C2" w:rsidP="00C967C2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INTERVENÇÕES </w:t>
            </w:r>
            <w:r w:rsidR="00C76F6E"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MEDIA</w:t>
            </w: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DORAS</w:t>
            </w:r>
          </w:p>
        </w:tc>
      </w:tr>
      <w:tr w:rsidR="00CB196D" w14:paraId="24A1A624" w14:textId="77777777" w:rsidTr="43FE7E23">
        <w:trPr>
          <w:trHeight w:val="567"/>
        </w:trPr>
        <w:tc>
          <w:tcPr>
            <w:tcW w:w="3970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796851E9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1. Definir as técnicas de testes a serem utilizadas no</w:t>
            </w:r>
          </w:p>
          <w:p w14:paraId="3A37F495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roteiro de testes do sistema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5E7CD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A034F7">
              <w:rPr>
                <w:rFonts w:ascii="Arial" w:hAnsi="Arial" w:cs="Arial"/>
              </w:rPr>
              <w:t xml:space="preserve"> e prática com problema de uma empresa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508BE89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Podemos utilizar as técnicas de testes de software de maneira isolada? Ou as técnicas podem ser utilizadas de maneira complementar?</w:t>
            </w:r>
          </w:p>
        </w:tc>
      </w:tr>
      <w:tr w:rsidR="00CB196D" w14:paraId="505C4DD0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36E7C0C7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2. Elaborar cenários de testes, considerando os pontos do</w:t>
            </w:r>
          </w:p>
          <w:p w14:paraId="2EDC1C59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sistema a serem testados e as técnicas definidas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8C3D8" w14:textId="77777777" w:rsidR="00CB196D" w:rsidRPr="0033420A" w:rsidRDefault="00CB196D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Exposição dialogada </w:t>
            </w:r>
            <w:r w:rsidR="00A034F7">
              <w:rPr>
                <w:rFonts w:ascii="Arial" w:hAnsi="Arial" w:cs="Arial"/>
              </w:rPr>
              <w:t>e práticas com entrevista na própria escola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4DB76E" w14:textId="77777777" w:rsidR="002F653D" w:rsidRPr="0033420A" w:rsidRDefault="0034259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Temos infinitos cenários para serem testados, como podemos definir os cenários mais críticos para ser viável o nosso teste?</w:t>
            </w:r>
          </w:p>
        </w:tc>
      </w:tr>
      <w:tr w:rsidR="00CB196D" w14:paraId="39936B79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F60216D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3. Configurar o ambiente de teste de acordo com o cenário</w:t>
            </w:r>
          </w:p>
          <w:p w14:paraId="4DBDC687" w14:textId="77777777" w:rsidR="00CB196D" w:rsidRPr="00220880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elaborado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8A59E" w14:textId="77777777" w:rsidR="00CB196D" w:rsidRPr="0033420A" w:rsidRDefault="00A034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23D224" w14:textId="77777777" w:rsidR="002F653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ambiente de teste envolve também as pessoas que irão interagir com o sistema?</w:t>
            </w:r>
            <w:r w:rsidR="00F51DC2">
              <w:rPr>
                <w:rFonts w:ascii="Arial" w:hAnsi="Arial" w:cs="Arial"/>
              </w:rPr>
              <w:t xml:space="preserve"> Ou apenas os elementos de software e hardware?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B196D" w14:paraId="4C158CE1" w14:textId="77777777" w:rsidTr="43FE7E23">
        <w:trPr>
          <w:trHeight w:val="567"/>
        </w:trPr>
        <w:tc>
          <w:tcPr>
            <w:tcW w:w="3970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EE7B3A0" w14:textId="77777777" w:rsidR="00CB196D" w:rsidRPr="0033420A" w:rsidRDefault="00342592" w:rsidP="002F653D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4. Executar os testes de acordo com o cenário proposto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4672EC9" w14:textId="77777777" w:rsidR="00CB196D" w:rsidRPr="0033420A" w:rsidRDefault="004370F7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D99C210" w14:textId="04164B53" w:rsidR="002F653D" w:rsidRPr="002F653D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 w:rsidRPr="43FE7E23">
              <w:rPr>
                <w:rFonts w:ascii="Arial" w:hAnsi="Arial" w:cs="Arial"/>
              </w:rPr>
              <w:t>Por que é necessário executar os teste</w:t>
            </w:r>
            <w:r w:rsidR="2ECA58A5" w:rsidRPr="43FE7E23">
              <w:rPr>
                <w:rFonts w:ascii="Arial" w:hAnsi="Arial" w:cs="Arial"/>
              </w:rPr>
              <w:t>s</w:t>
            </w:r>
            <w:r w:rsidRPr="43FE7E23">
              <w:rPr>
                <w:rFonts w:ascii="Arial" w:hAnsi="Arial" w:cs="Arial"/>
              </w:rPr>
              <w:t xml:space="preserve"> exatamente como foi proposto? Quais são os impactos de realizar modificações na execução do teste sem documentá-los?</w:t>
            </w:r>
            <w:r w:rsidR="19AB5AD2" w:rsidRPr="43FE7E23">
              <w:rPr>
                <w:rFonts w:ascii="Arial" w:hAnsi="Arial" w:cs="Arial"/>
              </w:rPr>
              <w:t xml:space="preserve"> </w:t>
            </w:r>
          </w:p>
        </w:tc>
      </w:tr>
      <w:tr w:rsidR="00CB196D" w14:paraId="07CEA47B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6DDC02" w14:textId="77777777" w:rsidR="00342592" w:rsidRPr="00342592" w:rsidRDefault="00342592" w:rsidP="0034259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342592">
              <w:rPr>
                <w:rFonts w:ascii="Arial" w:hAnsi="Arial" w:cs="Arial"/>
                <w:lang w:eastAsia="pt-BR"/>
              </w:rPr>
              <w:t>5. Validar os cenários estabelecidos de acordo com os</w:t>
            </w:r>
          </w:p>
          <w:p w14:paraId="723EC0FD" w14:textId="77777777" w:rsidR="00CB196D" w:rsidRPr="0033420A" w:rsidRDefault="00342592" w:rsidP="00342592">
            <w:pPr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resultados de testes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0BF599AF" w14:textId="77777777" w:rsidR="00CB196D" w:rsidRPr="0033420A" w:rsidRDefault="00F51DC2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4370F7">
              <w:rPr>
                <w:rFonts w:ascii="Arial" w:hAnsi="Arial" w:cs="Arial"/>
              </w:rPr>
              <w:t>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A78B5C3" w14:textId="77777777" w:rsidR="002F653D" w:rsidRPr="0033420A" w:rsidRDefault="00F51DC2" w:rsidP="00F51DC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podemos verificar se executamos todos os cenários planejados?</w:t>
            </w:r>
          </w:p>
        </w:tc>
      </w:tr>
      <w:tr w:rsidR="00CB196D" w14:paraId="52120EBE" w14:textId="77777777" w:rsidTr="43FE7E23">
        <w:trPr>
          <w:trHeight w:val="567"/>
        </w:trPr>
        <w:tc>
          <w:tcPr>
            <w:tcW w:w="3970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14:paraId="2CE203EF" w14:textId="77777777" w:rsidR="00CB196D" w:rsidRPr="0033420A" w:rsidRDefault="00342592" w:rsidP="00F51DC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</w:rPr>
            </w:pPr>
            <w:r w:rsidRPr="00342592">
              <w:rPr>
                <w:rFonts w:ascii="Arial" w:hAnsi="Arial" w:cs="Arial"/>
                <w:lang w:eastAsia="pt-BR"/>
              </w:rPr>
              <w:t>6. Elaborar relatório dos resultados da validação do</w:t>
            </w:r>
            <w:r w:rsidR="00F51DC2">
              <w:rPr>
                <w:rFonts w:ascii="Arial" w:hAnsi="Arial" w:cs="Arial"/>
                <w:lang w:eastAsia="pt-BR"/>
              </w:rPr>
              <w:t xml:space="preserve"> </w:t>
            </w:r>
            <w:r w:rsidRPr="00342592">
              <w:rPr>
                <w:rFonts w:ascii="Arial" w:hAnsi="Arial" w:cs="Arial"/>
                <w:lang w:eastAsia="pt-BR"/>
              </w:rPr>
              <w:t>software</w:t>
            </w:r>
          </w:p>
        </w:tc>
        <w:tc>
          <w:tcPr>
            <w:tcW w:w="2693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39D99" w14:textId="77777777" w:rsidR="00CB196D" w:rsidRPr="0033420A" w:rsidRDefault="00E952B4" w:rsidP="00CB196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Demonstrações e Atividades Práticas.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82FD56" w14:textId="77777777" w:rsidR="00E952B4" w:rsidRPr="0033420A" w:rsidRDefault="00F51DC2" w:rsidP="00CB196D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é a importância de quantificar os testes? Quais números são interessantes nessa quantificação?</w:t>
            </w:r>
          </w:p>
        </w:tc>
      </w:tr>
      <w:bookmarkEnd w:id="1"/>
    </w:tbl>
    <w:p w14:paraId="0C8FE7CE" w14:textId="77777777" w:rsidR="001C2C3E" w:rsidRPr="00083405" w:rsidRDefault="001C2C3E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1004F19" w14:textId="77777777" w:rsidR="00E93EA0" w:rsidRDefault="0068520D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1020B7" w:rsidRPr="00461807" w14:paraId="7AAC4279" w14:textId="77777777" w:rsidTr="43FE7E23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5E2FE39E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4C7B2C17" w14:textId="77777777" w:rsidR="001020B7" w:rsidRPr="00D46FCF" w:rsidRDefault="001020B7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Somativa</w:t>
            </w:r>
          </w:p>
        </w:tc>
      </w:tr>
      <w:tr w:rsidR="001020B7" w:rsidRPr="00461807" w14:paraId="53116E0D" w14:textId="77777777" w:rsidTr="43FE7E23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92AA0A6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1020B7" w:rsidRPr="00461807" w14:paraId="31FDEBC2" w14:textId="77777777" w:rsidTr="43FE7E23">
        <w:trPr>
          <w:trHeight w:val="11677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0C651" w14:textId="77777777" w:rsidR="00434DF1" w:rsidRDefault="00434DF1" w:rsidP="00434DF1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p w14:paraId="48956DC2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Obs:</w:t>
            </w:r>
            <w:r>
              <w:rPr>
                <w:rFonts w:ascii="Arial" w:eastAsia="Times New Roman" w:hAnsi="Arial" w:cs="Arial"/>
                <w:b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lang w:eastAsia="ar-SA"/>
              </w:rPr>
              <w:t xml:space="preserve">Atividade para ser realizada </w:t>
            </w:r>
            <w:r w:rsidR="00EC2AD8">
              <w:rPr>
                <w:rFonts w:ascii="Arial" w:eastAsia="Times New Roman" w:hAnsi="Arial" w:cs="Arial"/>
                <w:lang w:eastAsia="ar-SA"/>
              </w:rPr>
              <w:t>em grupo</w:t>
            </w:r>
            <w:r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308D56C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2ECAA8FC" w14:textId="77777777" w:rsidR="00F51DC2" w:rsidRDefault="00D34EFC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Contextualização: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797E50C6" w14:textId="77777777" w:rsidR="00F51DC2" w:rsidRDefault="00F51DC2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8E82FD3" w14:textId="77777777" w:rsidR="00D34EFC" w:rsidRDefault="00EC2AD8" w:rsidP="00F51DC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O setor de projetos de uma grande empresa automobilística da cidade de Jaguariúna está contratando uma empresa de consultoria de </w:t>
            </w:r>
            <w:r w:rsidR="00F51DC2" w:rsidRPr="00F51DC2">
              <w:rPr>
                <w:rFonts w:ascii="Arial" w:eastAsia="Times New Roman" w:hAnsi="Arial" w:cs="Arial"/>
                <w:lang w:eastAsia="ar-SA"/>
              </w:rPr>
              <w:t>QA, do inglês Quality Assurance (Garantia de Qualidade)</w:t>
            </w:r>
            <w:r>
              <w:rPr>
                <w:rFonts w:ascii="Arial" w:eastAsia="Times New Roman" w:hAnsi="Arial" w:cs="Arial"/>
                <w:lang w:eastAsia="ar-SA"/>
              </w:rPr>
              <w:t xml:space="preserve"> para </w:t>
            </w:r>
            <w:r w:rsidR="00F51DC2">
              <w:rPr>
                <w:rFonts w:ascii="Arial" w:eastAsia="Times New Roman" w:hAnsi="Arial" w:cs="Arial"/>
                <w:lang w:eastAsia="ar-SA"/>
              </w:rPr>
              <w:t>testar um software criado por ex alunos do Senai de Jaguariúna na disciplina de Requisitos e Modelagem de Sistemas.</w:t>
            </w:r>
            <w:r>
              <w:rPr>
                <w:rFonts w:ascii="Arial" w:eastAsia="Times New Roman" w:hAnsi="Arial" w:cs="Arial"/>
                <w:lang w:eastAsia="ar-SA"/>
              </w:rPr>
              <w:t xml:space="preserve"> Você como empreendedor irá realizar uma consultoria e propor </w:t>
            </w:r>
            <w:r w:rsidR="00F51DC2">
              <w:rPr>
                <w:rFonts w:ascii="Arial" w:eastAsia="Times New Roman" w:hAnsi="Arial" w:cs="Arial"/>
                <w:lang w:eastAsia="ar-SA"/>
              </w:rPr>
              <w:t>um projeto de teste de software para essa empresa.</w:t>
            </w:r>
            <w:r>
              <w:rPr>
                <w:rFonts w:ascii="Arial" w:eastAsia="Times New Roman" w:hAnsi="Arial" w:cs="Arial"/>
                <w:lang w:eastAsia="ar-SA"/>
              </w:rPr>
              <w:t xml:space="preserve"> É importante seguir um modelo padrão de documentos de </w:t>
            </w:r>
            <w:r w:rsidR="00F51DC2">
              <w:rPr>
                <w:rFonts w:ascii="Arial" w:eastAsia="Times New Roman" w:hAnsi="Arial" w:cs="Arial"/>
                <w:lang w:eastAsia="ar-SA"/>
              </w:rPr>
              <w:t>testes de sistemas</w:t>
            </w:r>
            <w:r>
              <w:rPr>
                <w:rFonts w:ascii="Arial" w:eastAsia="Times New Roman" w:hAnsi="Arial" w:cs="Arial"/>
                <w:lang w:eastAsia="ar-SA"/>
              </w:rPr>
              <w:t xml:space="preserve">, pois o setor de projetos </w:t>
            </w:r>
            <w:r w:rsidR="00815102">
              <w:rPr>
                <w:rFonts w:ascii="Arial" w:eastAsia="Times New Roman" w:hAnsi="Arial" w:cs="Arial"/>
                <w:lang w:eastAsia="ar-SA"/>
              </w:rPr>
              <w:t>tem</w:t>
            </w:r>
            <w:r>
              <w:rPr>
                <w:rFonts w:ascii="Arial" w:eastAsia="Times New Roman" w:hAnsi="Arial" w:cs="Arial"/>
                <w:lang w:eastAsia="ar-SA"/>
              </w:rPr>
              <w:t xml:space="preserve"> pessoas da área de informática que conhecem muito bem a parte de projetos de software.</w:t>
            </w:r>
          </w:p>
          <w:p w14:paraId="7B04FA47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68C698B" w14:textId="77777777" w:rsidR="00D34EFC" w:rsidRDefault="00D34EFC" w:rsidP="00D34EFC">
            <w:pPr>
              <w:spacing w:after="0" w:line="240" w:lineRule="auto"/>
              <w:jc w:val="both"/>
            </w:pPr>
          </w:p>
          <w:p w14:paraId="7D752DC3" w14:textId="77777777" w:rsidR="004F6DB1" w:rsidRDefault="00D34EFC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Desafio: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  <w:r w:rsidR="004F6DB1">
              <w:rPr>
                <w:rFonts w:ascii="Arial" w:eastAsia="Times New Roman" w:hAnsi="Arial" w:cs="Arial"/>
                <w:lang w:eastAsia="ar-SA"/>
              </w:rPr>
              <w:t>Como já temos o levantamento desses requisitos com os diagramas UML em um documento de requisitos, valos planejar o teste do sistema. Vamos desenvolver da atividade de teste da solução proposta:</w:t>
            </w:r>
          </w:p>
          <w:p w14:paraId="65BD996C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</w:p>
          <w:p w14:paraId="6D1965C7" w14:textId="77777777" w:rsidR="004F6DB1" w:rsidRPr="00D9535D" w:rsidRDefault="004F6DB1" w:rsidP="004F6DB1">
            <w:pPr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b/>
                <w:bCs/>
                <w:lang w:eastAsia="ar-SA"/>
              </w:rPr>
              <w:t>Projeto de Casos de Teste</w:t>
            </w:r>
          </w:p>
          <w:p w14:paraId="1A939487" w14:textId="77777777" w:rsidR="004F6DB1" w:rsidRDefault="004F6DB1" w:rsidP="00EC2AD8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5A9278A7" w14:textId="77777777" w:rsidR="00104976" w:rsidRDefault="004F6DB1" w:rsidP="004F6DB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Na etapa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planejamento</w:t>
            </w:r>
            <w:r>
              <w:rPr>
                <w:rFonts w:ascii="Arial" w:eastAsia="Times New Roman" w:hAnsi="Arial" w:cs="Arial"/>
                <w:lang w:eastAsia="ar-SA"/>
              </w:rPr>
              <w:t xml:space="preserve"> vamos determinar como será o teste no sistema, uma dica para organizar essa etapa é utilizar um modelo de Plano de Teste, </w:t>
            </w:r>
            <w:r w:rsidRPr="004F6DB1">
              <w:rPr>
                <w:rFonts w:ascii="Arial" w:eastAsia="Times New Roman" w:hAnsi="Arial" w:cs="Arial"/>
                <w:lang w:eastAsia="ar-SA"/>
              </w:rPr>
              <w:t xml:space="preserve">No projeto de </w:t>
            </w:r>
            <w:r w:rsidRPr="004F6DB1">
              <w:rPr>
                <w:rFonts w:ascii="Arial" w:eastAsia="Times New Roman" w:hAnsi="Arial" w:cs="Arial"/>
                <w:b/>
                <w:bCs/>
                <w:lang w:eastAsia="ar-SA"/>
              </w:rPr>
              <w:t>casos de teste</w:t>
            </w:r>
            <w:r w:rsidRPr="004F6DB1">
              <w:rPr>
                <w:rFonts w:ascii="Arial" w:eastAsia="Times New Roman" w:hAnsi="Arial" w:cs="Arial"/>
                <w:lang w:eastAsia="ar-SA"/>
              </w:rPr>
              <w:t>, vamos elaborar os casos de teste com os quais a solução deve ser testado</w:t>
            </w:r>
            <w:r>
              <w:rPr>
                <w:rFonts w:ascii="Arial" w:eastAsia="Times New Roman" w:hAnsi="Arial" w:cs="Arial"/>
                <w:lang w:eastAsia="ar-SA"/>
              </w:rPr>
              <w:t>. Os modelos de documentos foram apresentados na avaliação formativa.</w:t>
            </w:r>
          </w:p>
          <w:p w14:paraId="6AA258D8" w14:textId="77777777" w:rsidR="00D01042" w:rsidRPr="00104976" w:rsidRDefault="00D01042" w:rsidP="00D01042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6FFBD3EC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p w14:paraId="1C67D524" w14:textId="77777777" w:rsidR="00D34EFC" w:rsidRDefault="00D34EFC" w:rsidP="00D34EFC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00AF4A25">
              <w:rPr>
                <w:rFonts w:ascii="Arial" w:eastAsia="Times New Roman" w:hAnsi="Arial" w:cs="Arial"/>
                <w:b/>
                <w:lang w:eastAsia="ar-SA"/>
              </w:rPr>
              <w:t>Entregas: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</w:p>
          <w:p w14:paraId="5D43965B" w14:textId="5A92E27F" w:rsidR="00956841" w:rsidRPr="00B62D8F" w:rsidRDefault="004F6DB1" w:rsidP="00070F6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lang w:eastAsia="ar-SA"/>
              </w:rPr>
            </w:pPr>
            <w:r w:rsidRPr="43FE7E23">
              <w:rPr>
                <w:rFonts w:ascii="Arial" w:eastAsia="Times New Roman" w:hAnsi="Arial" w:cs="Arial"/>
                <w:lang w:eastAsia="ar-SA"/>
              </w:rPr>
              <w:t>Documento com a descrição das duas etapas de testes: Planejamento e projeto de casos de teste.</w:t>
            </w:r>
          </w:p>
        </w:tc>
      </w:tr>
    </w:tbl>
    <w:p w14:paraId="30DCCCAD" w14:textId="77777777" w:rsidR="002E25CF" w:rsidRDefault="002E25CF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AF6883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4C529ED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0157D6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91E7B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6770CE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CBEED82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36661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8645DC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5E58C4" w14:textId="77777777" w:rsidR="00621DB8" w:rsidRDefault="00621DB8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EBF9A1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6C2CD5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E88E4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8C98E9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79F8E76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8863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F69B9A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F07D11E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1508A3C" w14:textId="77777777" w:rsidR="00B22BB5" w:rsidRDefault="00B22BB5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6C9E8C" w14:textId="77777777" w:rsidR="00B22BB5" w:rsidRDefault="00B22BB5" w:rsidP="00B22BB5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 w:rsidRPr="00D46FCF">
        <w:rPr>
          <w:rFonts w:ascii="Arial Narrow" w:hAnsi="Arial Narrow" w:cs="Arial"/>
          <w:b/>
          <w:u w:val="single"/>
        </w:rPr>
        <w:t>INSTRUMENTO DE REGISTRO DE AVALIAÇÃO</w:t>
      </w:r>
      <w:r>
        <w:rPr>
          <w:rFonts w:ascii="Arial Narrow" w:hAnsi="Arial Narrow" w:cs="Arial"/>
          <w:b/>
          <w:u w:val="single"/>
        </w:rPr>
        <w:t xml:space="preserve"> SOMATIVA</w:t>
      </w:r>
    </w:p>
    <w:tbl>
      <w:tblPr>
        <w:tblW w:w="992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787"/>
        <w:gridCol w:w="3479"/>
        <w:gridCol w:w="236"/>
        <w:gridCol w:w="339"/>
        <w:gridCol w:w="339"/>
        <w:gridCol w:w="339"/>
        <w:gridCol w:w="339"/>
        <w:gridCol w:w="339"/>
        <w:gridCol w:w="339"/>
        <w:gridCol w:w="339"/>
        <w:gridCol w:w="339"/>
      </w:tblGrid>
      <w:tr w:rsidR="004F6DB1" w:rsidRPr="00663293" w14:paraId="058465C8" w14:textId="77777777" w:rsidTr="00954912">
        <w:trPr>
          <w:trHeight w:val="448"/>
        </w:trPr>
        <w:tc>
          <w:tcPr>
            <w:tcW w:w="709" w:type="dxa"/>
            <w:vMerge w:val="restart"/>
            <w:tcBorders>
              <w:top w:val="single" w:sz="12" w:space="0" w:color="auto"/>
              <w:left w:val="single" w:sz="12" w:space="0" w:color="auto"/>
            </w:tcBorders>
            <w:textDirection w:val="btLr"/>
            <w:vAlign w:val="center"/>
          </w:tcPr>
          <w:p w14:paraId="09604CF7" w14:textId="77777777" w:rsidR="004F6DB1" w:rsidRPr="00CE256D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CE256D">
              <w:rPr>
                <w:rFonts w:ascii="Arial" w:hAnsi="Arial" w:cs="Arial"/>
                <w:b/>
                <w:sz w:val="18"/>
                <w:szCs w:val="18"/>
              </w:rPr>
              <w:t xml:space="preserve">Natureza dos </w:t>
            </w:r>
            <w:r>
              <w:rPr>
                <w:rFonts w:ascii="Arial" w:hAnsi="Arial" w:cs="Arial"/>
                <w:b/>
                <w:sz w:val="18"/>
                <w:szCs w:val="18"/>
              </w:rPr>
              <w:t>Critérios</w:t>
            </w:r>
          </w:p>
        </w:tc>
        <w:tc>
          <w:tcPr>
            <w:tcW w:w="2787" w:type="dxa"/>
            <w:vMerge w:val="restart"/>
            <w:tcBorders>
              <w:top w:val="single" w:sz="12" w:space="0" w:color="auto"/>
            </w:tcBorders>
            <w:vAlign w:val="center"/>
          </w:tcPr>
          <w:p w14:paraId="6C1501D4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Fundamentos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Técnicos e Científicos ou Capacidades</w:t>
            </w:r>
            <w:r w:rsidRPr="009010C0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Técnicas</w:t>
            </w:r>
          </w:p>
        </w:tc>
        <w:tc>
          <w:tcPr>
            <w:tcW w:w="3715" w:type="dxa"/>
            <w:gridSpan w:val="2"/>
            <w:vMerge w:val="restart"/>
            <w:tcBorders>
              <w:top w:val="single" w:sz="12" w:space="0" w:color="auto"/>
            </w:tcBorders>
            <w:vAlign w:val="center"/>
          </w:tcPr>
          <w:p w14:paraId="010481BF" w14:textId="77777777" w:rsidR="004F6DB1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Critérios de 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valiação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0"/>
              <w:gridCol w:w="1134"/>
              <w:gridCol w:w="340"/>
              <w:gridCol w:w="1134"/>
            </w:tblGrid>
            <w:tr w:rsidR="004F6DB1" w:rsidRPr="00B36250" w14:paraId="016ED59E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FF0000"/>
                </w:tcPr>
                <w:p w14:paraId="43D6B1D6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400F59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Crítico</w:t>
                  </w:r>
                </w:p>
              </w:tc>
              <w:tc>
                <w:tcPr>
                  <w:tcW w:w="340" w:type="dxa"/>
                  <w:shd w:val="clear" w:color="auto" w:fill="4F81BD"/>
                  <w:vAlign w:val="center"/>
                </w:tcPr>
                <w:p w14:paraId="17DBC15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14:paraId="3C9A5DD9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Verdana" w:hAnsi="Verdana"/>
                      <w:sz w:val="16"/>
                      <w:szCs w:val="16"/>
                    </w:rPr>
                    <w:t>Desejáve</w:t>
                  </w:r>
                  <w:r>
                    <w:rPr>
                      <w:rFonts w:ascii="Verdana" w:hAnsi="Verdana"/>
                      <w:sz w:val="16"/>
                      <w:szCs w:val="16"/>
                    </w:rPr>
                    <w:t>l</w:t>
                  </w:r>
                </w:p>
              </w:tc>
            </w:tr>
            <w:tr w:rsidR="004F6DB1" w:rsidRPr="00B36250" w14:paraId="2AD136E4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2322F001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14:paraId="63852F5E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NÃO </w:t>
                  </w: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56B20A0C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14:paraId="10AB273B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36250">
                    <w:rPr>
                      <w:rFonts w:ascii="Arial" w:hAnsi="Arial" w:cs="Arial"/>
                      <w:sz w:val="16"/>
                      <w:szCs w:val="16"/>
                    </w:rPr>
                    <w:t>Atingiu</w:t>
                  </w:r>
                </w:p>
              </w:tc>
            </w:tr>
            <w:tr w:rsidR="004F6DB1" w:rsidRPr="00B36250" w14:paraId="7DF29A95" w14:textId="77777777" w:rsidTr="00954912">
              <w:trPr>
                <w:jc w:val="center"/>
              </w:trPr>
              <w:tc>
                <w:tcPr>
                  <w:tcW w:w="340" w:type="dxa"/>
                  <w:shd w:val="clear" w:color="auto" w:fill="auto"/>
                </w:tcPr>
                <w:p w14:paraId="7CE3FC58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1134" w:type="dxa"/>
                  <w:vAlign w:val="center"/>
                </w:tcPr>
                <w:p w14:paraId="7D460384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Verdana" w:hAnsi="Verdana"/>
                      <w:sz w:val="16"/>
                      <w:szCs w:val="16"/>
                    </w:rPr>
                  </w:pPr>
                  <w:r>
                    <w:rPr>
                      <w:rFonts w:ascii="Verdana" w:hAnsi="Verdana"/>
                      <w:sz w:val="16"/>
                      <w:szCs w:val="16"/>
                    </w:rPr>
                    <w:t>Formativa</w:t>
                  </w:r>
                </w:p>
              </w:tc>
              <w:tc>
                <w:tcPr>
                  <w:tcW w:w="340" w:type="dxa"/>
                  <w:shd w:val="clear" w:color="auto" w:fill="auto"/>
                  <w:vAlign w:val="center"/>
                </w:tcPr>
                <w:p w14:paraId="1CF5E66A" w14:textId="77777777" w:rsidR="004F6DB1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</w:p>
              </w:tc>
              <w:tc>
                <w:tcPr>
                  <w:tcW w:w="1134" w:type="dxa"/>
                  <w:vAlign w:val="center"/>
                </w:tcPr>
                <w:p w14:paraId="3013A81A" w14:textId="77777777" w:rsidR="004F6DB1" w:rsidRPr="00B36250" w:rsidRDefault="004F6DB1" w:rsidP="00954912">
                  <w:pPr>
                    <w:tabs>
                      <w:tab w:val="left" w:pos="8690"/>
                    </w:tabs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Somativa</w:t>
                  </w:r>
                </w:p>
              </w:tc>
            </w:tr>
          </w:tbl>
          <w:p w14:paraId="6F8BD81B" w14:textId="77777777" w:rsidR="004F6DB1" w:rsidRPr="00663293" w:rsidRDefault="004F6DB1" w:rsidP="00954912">
            <w:pPr>
              <w:spacing w:before="20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12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06D0ED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663293">
              <w:rPr>
                <w:rFonts w:ascii="Arial" w:hAnsi="Arial" w:cs="Arial"/>
                <w:b/>
                <w:sz w:val="20"/>
                <w:szCs w:val="20"/>
              </w:rPr>
              <w:t>lunos</w:t>
            </w:r>
          </w:p>
        </w:tc>
      </w:tr>
      <w:tr w:rsidR="004F6DB1" w:rsidRPr="00663293" w14:paraId="2613E9C1" w14:textId="77777777" w:rsidTr="00954912">
        <w:trPr>
          <w:cantSplit/>
          <w:trHeight w:val="1275"/>
        </w:trPr>
        <w:tc>
          <w:tcPr>
            <w:tcW w:w="709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14:paraId="1037B8A3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87" w:type="dxa"/>
            <w:vMerge/>
            <w:tcBorders>
              <w:bottom w:val="double" w:sz="4" w:space="0" w:color="auto"/>
            </w:tcBorders>
          </w:tcPr>
          <w:p w14:paraId="687C6DE0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715" w:type="dxa"/>
            <w:gridSpan w:val="2"/>
            <w:vMerge/>
          </w:tcPr>
          <w:p w14:paraId="5B2F9378" w14:textId="77777777" w:rsidR="004F6DB1" w:rsidRDefault="004F6DB1" w:rsidP="00954912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8E6DD4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7D3BEE8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3B88899E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69E2BB2B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57C0D796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0D142F6F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</w:tcBorders>
            <w:shd w:val="clear" w:color="auto" w:fill="auto"/>
            <w:textDirection w:val="btLr"/>
            <w:vAlign w:val="center"/>
          </w:tcPr>
          <w:p w14:paraId="4475AD1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39" w:type="dxa"/>
            <w:tcBorders>
              <w:bottom w:val="double" w:sz="4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120C4E94" w14:textId="77777777" w:rsidR="004F6DB1" w:rsidRPr="00B62D8F" w:rsidRDefault="004F6DB1" w:rsidP="0095491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  <w:tr w:rsidR="004F6DB1" w:rsidRPr="00663293" w14:paraId="34DE628E" w14:textId="77777777" w:rsidTr="00954912">
        <w:trPr>
          <w:trHeight w:val="1074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12" w:space="0" w:color="auto"/>
            </w:tcBorders>
            <w:textDirection w:val="btLr"/>
            <w:vAlign w:val="center"/>
          </w:tcPr>
          <w:p w14:paraId="3696CF25" w14:textId="77777777" w:rsidR="004F6DB1" w:rsidRPr="009220E0" w:rsidRDefault="004F6DB1" w:rsidP="00954912">
            <w:pPr>
              <w:spacing w:after="0"/>
              <w:ind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 xml:space="preserve">Competências </w:t>
            </w:r>
            <w:r>
              <w:rPr>
                <w:rFonts w:ascii="Arial" w:hAnsi="Arial" w:cs="Arial"/>
                <w:b/>
                <w:sz w:val="18"/>
                <w:szCs w:val="18"/>
              </w:rPr>
              <w:t>Técnicas</w:t>
            </w:r>
          </w:p>
        </w:tc>
        <w:tc>
          <w:tcPr>
            <w:tcW w:w="2787" w:type="dxa"/>
            <w:tcBorders>
              <w:top w:val="nil"/>
            </w:tcBorders>
            <w:vAlign w:val="center"/>
          </w:tcPr>
          <w:p w14:paraId="3ED50C9D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1. Definir as técnicas de testes a serem utilizadas no</w:t>
            </w:r>
          </w:p>
          <w:p w14:paraId="1C64F3AE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roteiro de testes do sistema</w:t>
            </w:r>
          </w:p>
        </w:tc>
        <w:tc>
          <w:tcPr>
            <w:tcW w:w="3479" w:type="dxa"/>
            <w:tcBorders>
              <w:top w:val="nil"/>
            </w:tcBorders>
            <w:vAlign w:val="center"/>
          </w:tcPr>
          <w:p w14:paraId="3750093B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Elaborar corretamente as técnicas para a aplicação, exemplo teste funcional e teste e estrutural.</w:t>
            </w:r>
          </w:p>
        </w:tc>
        <w:tc>
          <w:tcPr>
            <w:tcW w:w="236" w:type="dxa"/>
            <w:tcBorders>
              <w:top w:val="nil"/>
            </w:tcBorders>
            <w:tcMar>
              <w:left w:w="0" w:type="dxa"/>
              <w:right w:w="0" w:type="dxa"/>
            </w:tcMar>
            <w:vAlign w:val="center"/>
          </w:tcPr>
          <w:p w14:paraId="1B9997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2AFC42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71CA7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FBE42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D3F0BE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CF431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CB648E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178E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0395D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470E5A7" w14:textId="77777777" w:rsidTr="00954912">
        <w:trPr>
          <w:trHeight w:val="98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254BC2F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538C05C4" w14:textId="77777777" w:rsidR="004F6DB1" w:rsidRPr="000F520F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2. Elaborar cenários de testes, considerando os pontos do</w:t>
            </w:r>
          </w:p>
          <w:p w14:paraId="083B4795" w14:textId="77777777" w:rsidR="004F6DB1" w:rsidRPr="003364ED" w:rsidRDefault="004F6DB1" w:rsidP="00954912">
            <w:pPr>
              <w:autoSpaceDE w:val="0"/>
              <w:autoSpaceDN w:val="0"/>
              <w:adjustRightInd w:val="0"/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sistema a serem testados e as técnicas definidas</w:t>
            </w:r>
          </w:p>
        </w:tc>
        <w:tc>
          <w:tcPr>
            <w:tcW w:w="3479" w:type="dxa"/>
            <w:vAlign w:val="center"/>
          </w:tcPr>
          <w:p w14:paraId="724A9EF5" w14:textId="77777777" w:rsidR="004F6DB1" w:rsidRPr="00B31BA5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Definir cenários mais extremos para cobrir o máximo de testes possíveis.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95970B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51E959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69E31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73413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2EF208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40C95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B4D723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093CA6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503B197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DF3A955" w14:textId="77777777" w:rsidTr="00954912">
        <w:trPr>
          <w:trHeight w:hRule="exact" w:val="1321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38288749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4D4504BA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3. Configurar o ambiente de teste de acordo com o cenário</w:t>
            </w:r>
          </w:p>
          <w:p w14:paraId="31E75D71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elaborado</w:t>
            </w:r>
          </w:p>
        </w:tc>
        <w:tc>
          <w:tcPr>
            <w:tcW w:w="3479" w:type="dxa"/>
            <w:vAlign w:val="center"/>
          </w:tcPr>
          <w:p w14:paraId="015BD13E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Planejar os equipamentos e softwares necessários para o teste, bem como as pessoas envolvidas 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38056E1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20BD9A1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C136CF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A392C6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90583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8F21D9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3C326F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853B8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125231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7C7486B1" w14:textId="77777777" w:rsidTr="00954912">
        <w:trPr>
          <w:trHeight w:hRule="exact" w:val="1216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5A25747A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3A2541D9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4. Executar os testes de acordo com o cenário proposto</w:t>
            </w:r>
          </w:p>
        </w:tc>
        <w:tc>
          <w:tcPr>
            <w:tcW w:w="3479" w:type="dxa"/>
            <w:vAlign w:val="center"/>
          </w:tcPr>
          <w:p w14:paraId="1EA19460" w14:textId="77777777" w:rsidR="004F6DB1" w:rsidRPr="00CD5E8C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Executar os casos de testes bem como realizou o relatório de incidente de teste.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A78B04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9B8D95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8BEFD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7A7642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9206A8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7B7A70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1887C7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7FD67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8D6B9B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63E5891" w14:textId="77777777" w:rsidTr="00954912">
        <w:trPr>
          <w:trHeight w:hRule="exact" w:val="1613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22F860BB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02BC79DE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5. Validar os cenários estabelecidos de acordo com os</w:t>
            </w:r>
          </w:p>
          <w:p w14:paraId="3E38D74C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resultados de testes</w:t>
            </w:r>
          </w:p>
        </w:tc>
        <w:tc>
          <w:tcPr>
            <w:tcW w:w="3479" w:type="dxa"/>
            <w:vAlign w:val="center"/>
          </w:tcPr>
          <w:p w14:paraId="3EFB1482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Avaliar se todos os cenários foram executados com um check list desses casos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14F8B61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9853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C1BA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1C988F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B22BB7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7B24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BF89DA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C3E0E7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A1FAB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A9AA62E" w14:textId="77777777" w:rsidTr="00954912">
        <w:trPr>
          <w:trHeight w:hRule="exact" w:val="1142"/>
        </w:trPr>
        <w:tc>
          <w:tcPr>
            <w:tcW w:w="709" w:type="dxa"/>
            <w:vMerge/>
            <w:tcBorders>
              <w:left w:val="single" w:sz="12" w:space="0" w:color="auto"/>
            </w:tcBorders>
            <w:vAlign w:val="center"/>
          </w:tcPr>
          <w:p w14:paraId="76BB753C" w14:textId="77777777" w:rsidR="004F6DB1" w:rsidRPr="009220E0" w:rsidRDefault="004F6DB1" w:rsidP="00954912">
            <w:pPr>
              <w:ind w:left="3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787" w:type="dxa"/>
            <w:vAlign w:val="center"/>
          </w:tcPr>
          <w:p w14:paraId="266A7F70" w14:textId="77777777" w:rsidR="004F6DB1" w:rsidRPr="000F520F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6. Elaborar relatório dos resultados da validação do</w:t>
            </w:r>
          </w:p>
          <w:p w14:paraId="4DF0BF24" w14:textId="77777777" w:rsidR="004F6DB1" w:rsidRPr="003364ED" w:rsidRDefault="004F6DB1" w:rsidP="00954912">
            <w:pPr>
              <w:spacing w:after="0" w:line="240" w:lineRule="auto"/>
              <w:ind w:left="-30"/>
              <w:jc w:val="center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0F520F">
              <w:rPr>
                <w:rFonts w:ascii="Arial" w:hAnsi="Arial" w:cs="Arial"/>
                <w:sz w:val="20"/>
                <w:szCs w:val="20"/>
                <w:lang w:eastAsia="pt-BR"/>
              </w:rPr>
              <w:t>software</w:t>
            </w:r>
          </w:p>
        </w:tc>
        <w:tc>
          <w:tcPr>
            <w:tcW w:w="3479" w:type="dxa"/>
            <w:vAlign w:val="center"/>
          </w:tcPr>
          <w:p w14:paraId="430548A4" w14:textId="77777777" w:rsidR="004F6DB1" w:rsidRPr="00B16D3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Desenvolver o relatório de resumo de teste com números à respeito dos testes realizados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08AEAA35" w14:textId="77777777" w:rsidR="004F6DB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513DA1E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5CAC6F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06042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D0656F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3760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94798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889A50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9079D35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3ECA0AE1" w14:textId="77777777" w:rsidTr="00954912">
        <w:trPr>
          <w:trHeight w:hRule="exact" w:val="720"/>
        </w:trPr>
        <w:tc>
          <w:tcPr>
            <w:tcW w:w="709" w:type="dxa"/>
            <w:vMerge w:val="restart"/>
            <w:tcBorders>
              <w:left w:val="single" w:sz="12" w:space="0" w:color="auto"/>
            </w:tcBorders>
            <w:textDirection w:val="btLr"/>
            <w:vAlign w:val="center"/>
          </w:tcPr>
          <w:p w14:paraId="3F282323" w14:textId="77777777" w:rsidR="004F6DB1" w:rsidRPr="009220E0" w:rsidRDefault="004F6DB1" w:rsidP="00954912">
            <w:pPr>
              <w:spacing w:after="0"/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D77055">
              <w:rPr>
                <w:rFonts w:ascii="Arial" w:hAnsi="Arial" w:cs="Arial"/>
                <w:b/>
                <w:sz w:val="18"/>
                <w:szCs w:val="18"/>
              </w:rPr>
              <w:t>Competências de Gestão</w:t>
            </w:r>
          </w:p>
        </w:tc>
        <w:tc>
          <w:tcPr>
            <w:tcW w:w="2787" w:type="dxa"/>
            <w:vAlign w:val="center"/>
          </w:tcPr>
          <w:p w14:paraId="5B709E0A" w14:textId="77777777" w:rsidR="004F6DB1" w:rsidRPr="008D16E1" w:rsidRDefault="004F6DB1" w:rsidP="00954912">
            <w:pPr>
              <w:pStyle w:val="TextoPC"/>
              <w:spacing w:after="0" w:line="240" w:lineRule="auto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1. Demonstrar atenção a detalhes (7)</w:t>
            </w:r>
          </w:p>
        </w:tc>
        <w:tc>
          <w:tcPr>
            <w:tcW w:w="3479" w:type="dxa"/>
            <w:vAlign w:val="center"/>
          </w:tcPr>
          <w:p w14:paraId="382C658F" w14:textId="77777777" w:rsidR="004F6DB1" w:rsidRPr="00B31BA5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00B31BA5">
              <w:rPr>
                <w:rFonts w:ascii="Arial" w:hAnsi="Arial" w:cs="Arial"/>
                <w:color w:val="0070C0"/>
                <w:sz w:val="20"/>
                <w:szCs w:val="20"/>
              </w:rPr>
              <w:t>Auto avaliação.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9C5590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686DC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3BD644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3FAC4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BBD94B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854DE7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CA7ADD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4EE24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661466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400BEBE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5759004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2484A3AC" w14:textId="77777777" w:rsidR="004F6DB1" w:rsidRPr="008D16E1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sz w:val="20"/>
                <w:szCs w:val="20"/>
              </w:rPr>
              <w:t>2. Demonstrar capacidade de comunicação com</w:t>
            </w:r>
            <w:r>
              <w:rPr>
                <w:sz w:val="20"/>
                <w:szCs w:val="20"/>
              </w:rPr>
              <w:t xml:space="preserve"> </w:t>
            </w:r>
            <w:r w:rsidRPr="000F520F">
              <w:rPr>
                <w:sz w:val="20"/>
                <w:szCs w:val="20"/>
              </w:rPr>
              <w:t>profissionais de diferentes áreas e especialidades</w:t>
            </w:r>
          </w:p>
        </w:tc>
        <w:tc>
          <w:tcPr>
            <w:tcW w:w="3479" w:type="dxa"/>
            <w:vAlign w:val="center"/>
          </w:tcPr>
          <w:p w14:paraId="18691E55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Mostrar respeito/educação com os profissionais da instituição durante as atividades propostas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27196D1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0C5B615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92F1A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A499DF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E7E3C4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03F828E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2AC57CB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186B13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C57C439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6CC8AD81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3D404BC9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60E85921" w14:textId="77777777" w:rsidR="004F6DB1" w:rsidRPr="000F520F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3. Demonstrar raciocínio lógico na organização das</w:t>
            </w:r>
          </w:p>
          <w:p w14:paraId="3FB14F8B" w14:textId="77777777" w:rsidR="004F6DB1" w:rsidRPr="00220880" w:rsidRDefault="004F6DB1" w:rsidP="00954912">
            <w:pPr>
              <w:pStyle w:val="TextoPC"/>
              <w:spacing w:after="0" w:line="240" w:lineRule="auto"/>
              <w:ind w:left="-30"/>
              <w:jc w:val="center"/>
              <w:rPr>
                <w:sz w:val="20"/>
                <w:szCs w:val="20"/>
              </w:rPr>
            </w:pPr>
            <w:r w:rsidRPr="000F520F">
              <w:rPr>
                <w:rStyle w:val="fontstyle01"/>
              </w:rPr>
              <w:t>informações (6)</w:t>
            </w:r>
          </w:p>
        </w:tc>
        <w:tc>
          <w:tcPr>
            <w:tcW w:w="3479" w:type="dxa"/>
            <w:vAlign w:val="center"/>
          </w:tcPr>
          <w:p w14:paraId="38C1593D" w14:textId="77777777" w:rsidR="004F6DB1" w:rsidRPr="00311357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1357">
              <w:rPr>
                <w:rFonts w:ascii="Arial" w:hAnsi="Arial" w:cs="Arial"/>
                <w:color w:val="FF0000"/>
                <w:sz w:val="20"/>
                <w:szCs w:val="20"/>
              </w:rPr>
              <w:t>Separou corretamente as principais ideias propostas de modo a abstrair os elementos para realizar o objetivo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65C0F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61319B8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1A560F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0DF735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A413BF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3D28B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7EFA3E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1C6AC2A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DC4458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097E7B6F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4FFCBC07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B07C4DF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4. Demonstrar visão sistêmica (3)</w:t>
            </w:r>
          </w:p>
        </w:tc>
        <w:tc>
          <w:tcPr>
            <w:tcW w:w="3479" w:type="dxa"/>
            <w:vAlign w:val="center"/>
          </w:tcPr>
          <w:p w14:paraId="417A8BF4" w14:textId="77777777" w:rsidR="004F6DB1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Abstrair elementos mais gerais para resolver o problema proposto.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6EE6565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1728B4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4959D4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BD58BA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357A96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446906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453991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5A7E0CF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FA6563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10FAC6CB" w14:textId="77777777" w:rsidTr="00954912">
        <w:trPr>
          <w:trHeight w:hRule="exact" w:val="1266"/>
        </w:trPr>
        <w:tc>
          <w:tcPr>
            <w:tcW w:w="709" w:type="dxa"/>
            <w:vMerge/>
            <w:tcBorders>
              <w:left w:val="single" w:sz="12" w:space="0" w:color="auto"/>
            </w:tcBorders>
            <w:textDirection w:val="btLr"/>
            <w:vAlign w:val="center"/>
          </w:tcPr>
          <w:p w14:paraId="1AC5CDBE" w14:textId="77777777" w:rsidR="004F6DB1" w:rsidRPr="00D77055" w:rsidRDefault="004F6DB1" w:rsidP="00954912">
            <w:pPr>
              <w:spacing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787" w:type="dxa"/>
            <w:vAlign w:val="center"/>
          </w:tcPr>
          <w:p w14:paraId="7A83365B" w14:textId="77777777" w:rsidR="004F6DB1" w:rsidRDefault="004F6DB1" w:rsidP="00954912">
            <w:pPr>
              <w:spacing w:after="0" w:line="240" w:lineRule="auto"/>
              <w:jc w:val="center"/>
              <w:rPr>
                <w:rStyle w:val="fontstyle01"/>
              </w:rPr>
            </w:pPr>
            <w:r w:rsidRPr="000F520F">
              <w:rPr>
                <w:rStyle w:val="fontstyle01"/>
              </w:rPr>
              <w:t>5. Seguir método de trabalho (3)</w:t>
            </w:r>
          </w:p>
        </w:tc>
        <w:tc>
          <w:tcPr>
            <w:tcW w:w="3479" w:type="dxa"/>
            <w:vAlign w:val="center"/>
          </w:tcPr>
          <w:p w14:paraId="39375850" w14:textId="77777777" w:rsidR="004F6DB1" w:rsidRPr="000F520F" w:rsidRDefault="004F6DB1" w:rsidP="00954912">
            <w:pPr>
              <w:spacing w:after="0" w:line="240" w:lineRule="auto"/>
              <w:ind w:firstLine="34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0F520F">
              <w:rPr>
                <w:rFonts w:ascii="Arial" w:hAnsi="Arial" w:cs="Arial"/>
                <w:color w:val="FF0000"/>
                <w:sz w:val="20"/>
                <w:szCs w:val="20"/>
              </w:rPr>
              <w:t>Interpretar as atividades propostas argumentando com os colegas/docentes o que foi proposto para realizar a atividade com efetividade.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14:paraId="1EBB306C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</w:t>
            </w:r>
          </w:p>
        </w:tc>
        <w:tc>
          <w:tcPr>
            <w:tcW w:w="339" w:type="dxa"/>
            <w:shd w:val="clear" w:color="auto" w:fill="auto"/>
            <w:vAlign w:val="center"/>
          </w:tcPr>
          <w:p w14:paraId="342D4C2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3572E39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CEB15C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66518E39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E75FCD0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10FDAA0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shd w:val="clear" w:color="auto" w:fill="auto"/>
            <w:vAlign w:val="center"/>
          </w:tcPr>
          <w:p w14:paraId="774AF2B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A292896" w14:textId="77777777" w:rsidR="004F6DB1" w:rsidRPr="00B62D8F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4F6DB1" w:rsidRPr="00663293" w14:paraId="4FCC7360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</w:tcBorders>
            <w:vAlign w:val="center"/>
          </w:tcPr>
          <w:p w14:paraId="0FD79CA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Nível de Desempenho</w:t>
            </w: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2191599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7673E5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041D98D7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AB7C0C5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55B33694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4455F193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</w:tcBorders>
            <w:shd w:val="clear" w:color="auto" w:fill="auto"/>
            <w:vAlign w:val="center"/>
          </w:tcPr>
          <w:p w14:paraId="1C2776EB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right w:val="single" w:sz="12" w:space="0" w:color="auto"/>
            </w:tcBorders>
            <w:shd w:val="clear" w:color="auto" w:fill="auto"/>
            <w:vAlign w:val="center"/>
          </w:tcPr>
          <w:p w14:paraId="15342E60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  <w:tr w:rsidR="004F6DB1" w:rsidRPr="00663293" w14:paraId="5984B225" w14:textId="77777777" w:rsidTr="00954912">
        <w:trPr>
          <w:trHeight w:hRule="exact" w:val="567"/>
        </w:trPr>
        <w:tc>
          <w:tcPr>
            <w:tcW w:w="7211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27C47A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C76381">
              <w:rPr>
                <w:rFonts w:ascii="Verdana" w:hAnsi="Verdana"/>
                <w:b/>
                <w:sz w:val="20"/>
                <w:szCs w:val="20"/>
              </w:rPr>
              <w:t>Nota</w:t>
            </w: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EB89DE8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D62D461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78B034E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2506DD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1CD0C16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FD8715F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BDFDFC2" w14:textId="77777777" w:rsidR="004F6DB1" w:rsidRPr="00C76381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9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F9AE5E" w14:textId="77777777" w:rsidR="004F6DB1" w:rsidRPr="00663293" w:rsidRDefault="004F6DB1" w:rsidP="00954912">
            <w:pPr>
              <w:spacing w:after="0" w:line="240" w:lineRule="auto"/>
              <w:jc w:val="center"/>
              <w:rPr>
                <w:rFonts w:ascii="Arial" w:hAnsi="Arial" w:cs="Arial"/>
                <w:color w:val="0000FF"/>
                <w:sz w:val="20"/>
                <w:szCs w:val="20"/>
              </w:rPr>
            </w:pPr>
          </w:p>
        </w:tc>
      </w:tr>
    </w:tbl>
    <w:p w14:paraId="00F03A6D" w14:textId="77777777" w:rsidR="00B22BB5" w:rsidRPr="001C7FE6" w:rsidRDefault="00B22BB5" w:rsidP="00B22BB5">
      <w:pPr>
        <w:tabs>
          <w:tab w:val="left" w:pos="8690"/>
        </w:tabs>
        <w:rPr>
          <w:rFonts w:ascii="Arial" w:hAnsi="Arial" w:cs="Arial"/>
          <w:sz w:val="20"/>
          <w:szCs w:val="20"/>
        </w:rPr>
      </w:pPr>
    </w:p>
    <w:p w14:paraId="6930E82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0E36DA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17A9F7F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Instrumento de avaliação / exercícios</w:t>
      </w:r>
      <w:r w:rsidR="00666474">
        <w:rPr>
          <w:rFonts w:ascii="Arial" w:hAnsi="Arial" w:cs="Arial"/>
          <w:sz w:val="20"/>
          <w:szCs w:val="20"/>
        </w:rPr>
        <w:t xml:space="preserve"> / Atividades.</w:t>
      </w:r>
    </w:p>
    <w:p w14:paraId="32D8521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E19BC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3966B72" w14:textId="77777777" w:rsidR="00E93EA0" w:rsidRDefault="00E93EA0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353654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71AE1F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E5B7A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55E09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C4242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9CA55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BF93C4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1DCB01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644A8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82C48E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77290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9BF8C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F4647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B58C42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A9BA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33210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D98A3F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0C86B8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EDCC5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BB8815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B91B0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810F0D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E797DC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5AF7EAE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33CEB9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1D477B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BE1F1D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AFAB436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2C5D41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D2E12B8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8F224F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6D6F63" w14:textId="77777777" w:rsidR="00797F5A" w:rsidRDefault="00797F5A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B969857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12"/>
        <w:gridCol w:w="1335"/>
        <w:gridCol w:w="1361"/>
      </w:tblGrid>
      <w:tr w:rsidR="00083405" w:rsidRPr="00C445B2" w14:paraId="581033C8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F29D88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NÍVEIS DE DESEMPENHO</w:t>
            </w:r>
          </w:p>
        </w:tc>
        <w:tc>
          <w:tcPr>
            <w:tcW w:w="1359" w:type="dxa"/>
            <w:tcBorders>
              <w:top w:val="single" w:sz="12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452DC2CB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NÍVEIS</w:t>
            </w:r>
          </w:p>
        </w:tc>
        <w:tc>
          <w:tcPr>
            <w:tcW w:w="1390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0FD8DC2" w14:textId="77777777" w:rsidR="00083405" w:rsidRPr="00D46FCF" w:rsidRDefault="00083405" w:rsidP="007401A0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NOTA</w:t>
            </w:r>
          </w:p>
        </w:tc>
      </w:tr>
      <w:tr w:rsidR="00CF4484" w:rsidRPr="00C445B2" w14:paraId="3BA4D392" w14:textId="77777777" w:rsidTr="00E93EA0">
        <w:trPr>
          <w:trHeight w:val="567"/>
          <w:jc w:val="center"/>
        </w:trPr>
        <w:tc>
          <w:tcPr>
            <w:tcW w:w="7155" w:type="dxa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430C9A5" w14:textId="77777777" w:rsidR="00CF4484" w:rsidRPr="009B6FAF" w:rsidRDefault="00CF4484" w:rsidP="00F3383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desejáveis </w:t>
            </w:r>
          </w:p>
        </w:tc>
        <w:tc>
          <w:tcPr>
            <w:tcW w:w="13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49FAAB8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90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CF700D" w14:textId="77777777" w:rsidR="00CF4484" w:rsidRPr="002C2533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100</w:t>
            </w:r>
          </w:p>
        </w:tc>
      </w:tr>
      <w:tr w:rsidR="00CF4484" w:rsidRPr="00C445B2" w14:paraId="7EE934C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71263D5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18F999B5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AA05B6E" w14:textId="77777777" w:rsidR="00CF4484" w:rsidRPr="002C2533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</w:t>
            </w:r>
          </w:p>
        </w:tc>
      </w:tr>
      <w:tr w:rsidR="00CF4484" w:rsidRPr="00C445B2" w14:paraId="6B14370E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448F644" w14:textId="77777777" w:rsidR="00CF4484" w:rsidRPr="009B6FAF" w:rsidRDefault="00CF4484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Atingiu todos os critérios críticos e </w:t>
            </w:r>
            <w:r w:rsidR="00896827"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 xml:space="preserve">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5FCD5EC4" w14:textId="77777777" w:rsidR="00CF4484" w:rsidRPr="009B6FAF" w:rsidRDefault="00CF4484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F8EA849" w14:textId="77777777" w:rsidR="00CF4484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</w:tr>
      <w:tr w:rsidR="00896827" w:rsidRPr="00C445B2" w14:paraId="5551B8E8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3567E2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todos os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598DEE6" w14:textId="77777777" w:rsidR="00896827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DE38F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65</w:t>
            </w:r>
          </w:p>
        </w:tc>
      </w:tr>
      <w:tr w:rsidR="00896827" w:rsidRPr="00C445B2" w14:paraId="1D882A7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1B30BEA" w14:textId="77777777" w:rsidR="00896827" w:rsidRPr="00621DB8" w:rsidRDefault="00896827" w:rsidP="006178D3">
            <w:pPr>
              <w:spacing w:after="0" w:line="240" w:lineRule="auto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 xml:space="preserve">Atingiu todos os critérios críticos 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8941E47" w14:textId="77777777" w:rsidR="00896827" w:rsidRPr="00621DB8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8861898" w14:textId="77777777" w:rsidR="00896827" w:rsidRPr="00621DB8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  <w:color w:val="FF0000"/>
              </w:rPr>
            </w:pPr>
            <w:r w:rsidRPr="00621DB8">
              <w:rPr>
                <w:rFonts w:ascii="Arial" w:hAnsi="Arial" w:cs="Arial"/>
                <w:color w:val="FF0000"/>
              </w:rPr>
              <w:t>50</w:t>
            </w:r>
          </w:p>
        </w:tc>
      </w:tr>
      <w:tr w:rsidR="00896827" w:rsidRPr="00C445B2" w14:paraId="7B551D5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07F5F84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3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29B4EA11" w14:textId="77777777" w:rsidR="00896827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04A35C2" w14:textId="77777777" w:rsidR="00896827" w:rsidRDefault="00896827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</w:tr>
      <w:tr w:rsidR="00896827" w:rsidRPr="00C445B2" w14:paraId="3133B754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E755574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3 critérios críticos e 2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75697EEC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0DA3216" w14:textId="77777777" w:rsidR="00896827" w:rsidRPr="002C2533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0</w:t>
            </w:r>
          </w:p>
        </w:tc>
      </w:tr>
      <w:tr w:rsidR="00896827" w:rsidRPr="00C445B2" w14:paraId="206DC302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C5BD81A" w14:textId="77777777" w:rsidR="00896827" w:rsidRPr="009B6FAF" w:rsidRDefault="00896827" w:rsidP="00C9207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2 critérios críticos e 1 desejáveis</w:t>
            </w:r>
          </w:p>
        </w:tc>
        <w:tc>
          <w:tcPr>
            <w:tcW w:w="1359" w:type="dxa"/>
            <w:shd w:val="clear" w:color="auto" w:fill="auto"/>
            <w:vAlign w:val="center"/>
          </w:tcPr>
          <w:p w14:paraId="44B0A208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390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07C90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20</w:t>
            </w:r>
          </w:p>
        </w:tc>
      </w:tr>
      <w:tr w:rsidR="00896827" w:rsidRPr="00C445B2" w14:paraId="09C4758C" w14:textId="77777777" w:rsidTr="00E93EA0">
        <w:trPr>
          <w:trHeight w:val="567"/>
          <w:jc w:val="center"/>
        </w:trPr>
        <w:tc>
          <w:tcPr>
            <w:tcW w:w="715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E6431C6" w14:textId="77777777" w:rsidR="00896827" w:rsidRPr="009B6FAF" w:rsidRDefault="00896827" w:rsidP="00896827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Atingiu 1critério crítico</w:t>
            </w:r>
          </w:p>
        </w:tc>
        <w:tc>
          <w:tcPr>
            <w:tcW w:w="13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2B7304" w14:textId="77777777" w:rsidR="00896827" w:rsidRPr="009B6FAF" w:rsidRDefault="00896827" w:rsidP="0089682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39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369756" w14:textId="77777777" w:rsidR="00896827" w:rsidRPr="002C2533" w:rsidRDefault="00896827" w:rsidP="00F3383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2C2533">
              <w:rPr>
                <w:rFonts w:ascii="Arial" w:hAnsi="Arial" w:cs="Arial"/>
              </w:rPr>
              <w:t>10</w:t>
            </w:r>
          </w:p>
        </w:tc>
      </w:tr>
    </w:tbl>
    <w:p w14:paraId="0FE634FD" w14:textId="77777777" w:rsidR="001C2C3E" w:rsidRPr="00083405" w:rsidRDefault="001C2C3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A1F980" w14:textId="77777777" w:rsidR="004900D2" w:rsidRPr="00083405" w:rsidRDefault="004900D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00079F4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D6B04F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6"/>
        <w:gridCol w:w="567"/>
      </w:tblGrid>
      <w:tr w:rsidR="00641211" w:rsidRPr="003004FE" w14:paraId="4294D778" w14:textId="77777777" w:rsidTr="005A5BA3">
        <w:trPr>
          <w:trHeight w:val="454"/>
        </w:trPr>
        <w:tc>
          <w:tcPr>
            <w:tcW w:w="46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FA5D53E" w14:textId="77777777" w:rsidR="003004FE" w:rsidRPr="002D684B" w:rsidRDefault="003004FE" w:rsidP="002D684B">
            <w:pPr>
              <w:spacing w:after="0" w:line="240" w:lineRule="auto"/>
              <w:rPr>
                <w:rFonts w:ascii="Arial Narrow" w:hAnsi="Arial Narrow"/>
                <w:b/>
                <w:sz w:val="24"/>
                <w:szCs w:val="24"/>
              </w:rPr>
            </w:pPr>
            <w:r w:rsidRPr="002D684B">
              <w:rPr>
                <w:rFonts w:ascii="Arial Narrow" w:hAnsi="Arial Narrow"/>
                <w:b/>
                <w:sz w:val="24"/>
                <w:szCs w:val="24"/>
              </w:rPr>
              <w:t>N</w:t>
            </w:r>
            <w:r w:rsidR="002D684B">
              <w:rPr>
                <w:rFonts w:ascii="Arial Narrow" w:hAnsi="Arial Narrow"/>
                <w:b/>
                <w:sz w:val="24"/>
                <w:szCs w:val="24"/>
              </w:rPr>
              <w:t>ÍVEL MÍNIMO DE DESEMPENHO ESPERADO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240AAE" w14:textId="77777777" w:rsidR="003004FE" w:rsidRPr="00621DB8" w:rsidRDefault="002A313D" w:rsidP="006178D3">
            <w:pPr>
              <w:spacing w:after="0" w:line="240" w:lineRule="auto"/>
              <w:rPr>
                <w:rFonts w:ascii="Verdana" w:hAnsi="Verdana"/>
                <w:b/>
                <w:color w:val="FF0000"/>
              </w:rPr>
            </w:pPr>
            <w:r w:rsidRPr="00621DB8">
              <w:rPr>
                <w:rFonts w:ascii="Verdana" w:hAnsi="Verdana"/>
                <w:b/>
                <w:color w:val="FF0000"/>
              </w:rPr>
              <w:t>5</w:t>
            </w:r>
          </w:p>
        </w:tc>
      </w:tr>
    </w:tbl>
    <w:p w14:paraId="299D8616" w14:textId="77777777" w:rsidR="003004FE" w:rsidRPr="00D643AB" w:rsidRDefault="003004FE" w:rsidP="00641211">
      <w:pPr>
        <w:spacing w:after="0" w:line="240" w:lineRule="auto"/>
        <w:rPr>
          <w:rFonts w:ascii="Verdana" w:hAnsi="Verdana"/>
          <w:b/>
        </w:rPr>
      </w:pPr>
    </w:p>
    <w:p w14:paraId="491D276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F5CD9ED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EF7FBD7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0C982E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5C78039" w14:textId="77777777" w:rsidR="001820F1" w:rsidRPr="00083405" w:rsidRDefault="001820F1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7D639D" w14:textId="77777777" w:rsidR="0098685D" w:rsidRDefault="0098685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01B52C" w14:textId="77777777" w:rsidR="00C76F6E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8EC45C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26DC100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821549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6FDCF4E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BEE236D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CC0888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990D2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03CC4DB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BAD3425" w14:textId="77777777" w:rsidR="0040078D" w:rsidRDefault="0040078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C7D08AC" w14:textId="77777777" w:rsidR="00C967C2" w:rsidRDefault="00C967C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A31054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C8C081" w14:textId="77777777" w:rsidR="00C76F6E" w:rsidRPr="00083405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77E574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3"/>
        <w:gridCol w:w="1906"/>
        <w:gridCol w:w="3005"/>
        <w:gridCol w:w="1939"/>
      </w:tblGrid>
      <w:tr w:rsidR="00A35500" w14:paraId="6BB29764" w14:textId="77777777" w:rsidTr="00E93EA0">
        <w:trPr>
          <w:trHeight w:val="284"/>
        </w:trPr>
        <w:tc>
          <w:tcPr>
            <w:tcW w:w="3073" w:type="dxa"/>
            <w:tcBorders>
              <w:top w:val="single" w:sz="12" w:space="0" w:color="auto"/>
              <w:left w:val="single" w:sz="12" w:space="0" w:color="auto"/>
            </w:tcBorders>
            <w:shd w:val="clear" w:color="999999" w:fill="B3B3B3"/>
            <w:vAlign w:val="center"/>
          </w:tcPr>
          <w:p w14:paraId="27FD4E12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ELABORAÇÃO</w:t>
            </w:r>
          </w:p>
        </w:tc>
        <w:tc>
          <w:tcPr>
            <w:tcW w:w="1906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686A201D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3005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3A179B07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APROVAÇÃO</w:t>
            </w:r>
          </w:p>
        </w:tc>
        <w:tc>
          <w:tcPr>
            <w:tcW w:w="1939" w:type="dxa"/>
            <w:tcBorders>
              <w:top w:val="single" w:sz="12" w:space="0" w:color="auto"/>
              <w:right w:val="single" w:sz="12" w:space="0" w:color="auto"/>
            </w:tcBorders>
            <w:shd w:val="clear" w:color="999999" w:fill="B3B3B3"/>
            <w:vAlign w:val="center"/>
          </w:tcPr>
          <w:p w14:paraId="6C9FFB65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</w:tr>
      <w:tr w:rsidR="00A35500" w14:paraId="4B682D4C" w14:textId="77777777" w:rsidTr="00E93EA0">
        <w:trPr>
          <w:trHeight w:val="340"/>
        </w:trPr>
        <w:tc>
          <w:tcPr>
            <w:tcW w:w="307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B69342" w14:textId="77777777" w:rsidR="00A35500" w:rsidRPr="00C76F6E" w:rsidRDefault="00B24E02" w:rsidP="00A35500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Júlio</w:t>
            </w:r>
          </w:p>
        </w:tc>
        <w:tc>
          <w:tcPr>
            <w:tcW w:w="1906" w:type="dxa"/>
            <w:tcBorders>
              <w:bottom w:val="single" w:sz="12" w:space="0" w:color="auto"/>
            </w:tcBorders>
            <w:vAlign w:val="center"/>
          </w:tcPr>
          <w:p w14:paraId="39B72479" w14:textId="77777777" w:rsidR="00A35500" w:rsidRPr="00C76F6E" w:rsidRDefault="00B24E02" w:rsidP="00C967C2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C967C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</w:t>
            </w:r>
            <w:r w:rsidR="00C76F6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/</w:t>
            </w:r>
          </w:p>
        </w:tc>
        <w:tc>
          <w:tcPr>
            <w:tcW w:w="3005" w:type="dxa"/>
            <w:tcBorders>
              <w:bottom w:val="single" w:sz="12" w:space="0" w:color="auto"/>
            </w:tcBorders>
            <w:vAlign w:val="center"/>
          </w:tcPr>
          <w:p w14:paraId="3FD9042A" w14:textId="77777777" w:rsidR="00A35500" w:rsidRPr="00C76F6E" w:rsidRDefault="00A35500" w:rsidP="00A35500">
            <w:pPr>
              <w:pStyle w:val="Rodap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93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2590D33" w14:textId="77777777" w:rsidR="00A35500" w:rsidRPr="00C76F6E" w:rsidRDefault="00C76F6E" w:rsidP="00C76F6E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       /</w:t>
            </w:r>
          </w:p>
        </w:tc>
      </w:tr>
    </w:tbl>
    <w:p w14:paraId="052D4810" w14:textId="77777777" w:rsidR="00BC270C" w:rsidRDefault="00BC270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2D3F89E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2780AF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6FC4A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DC2ECC6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79669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47297C6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129D278A" w14:textId="77777777" w:rsidR="00C967C2" w:rsidRPr="00C967C2" w:rsidRDefault="00C967C2" w:rsidP="00C967C2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i/>
          <w:color w:val="FF0000"/>
          <w:sz w:val="28"/>
          <w:szCs w:val="16"/>
          <w:lang w:eastAsia="ar-SA"/>
        </w:rPr>
      </w:pPr>
      <w:r w:rsidRPr="00C967C2">
        <w:rPr>
          <w:rFonts w:ascii="Arial" w:hAnsi="Arial" w:cs="Arial"/>
          <w:b/>
          <w:i/>
          <w:color w:val="FF0000"/>
          <w:sz w:val="28"/>
          <w:szCs w:val="16"/>
          <w:lang w:eastAsia="ar-SA"/>
        </w:rPr>
        <w:lastRenderedPageBreak/>
        <w:t>ANEXOS:</w:t>
      </w:r>
    </w:p>
    <w:p w14:paraId="048740F3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0B90A0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>CRONOGRAMA (deixar por ultimo) O cronograma deve ser atualizado a cada turma nova.</w:t>
      </w:r>
    </w:p>
    <w:p w14:paraId="51371A77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32434A0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AE30E5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16"/>
          <w:lang w:eastAsia="ar-SA"/>
        </w:rPr>
        <w:br w:type="page"/>
      </w:r>
      <w:r w:rsidRPr="00270B0E">
        <w:rPr>
          <w:rFonts w:ascii="Arial" w:hAnsi="Arial" w:cs="Arial"/>
          <w:b/>
        </w:rPr>
        <w:lastRenderedPageBreak/>
        <w:t>Cronograma e Acompanhamento de Distribuição de Aulas</w:t>
      </w:r>
    </w:p>
    <w:p w14:paraId="62B06F36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Curso</w:t>
      </w:r>
      <w:r>
        <w:rPr>
          <w:rFonts w:ascii="Arial" w:hAnsi="Arial" w:cs="Arial"/>
        </w:rPr>
        <w:t>:</w:t>
      </w:r>
      <w:r w:rsidRPr="00270B0E"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Técnico em Desenvolvimento de Sistemas</w:t>
      </w:r>
    </w:p>
    <w:p w14:paraId="71C6FEAF" w14:textId="77777777" w:rsidR="005A568B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Componente Curricular: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Testes de Softwares</w:t>
      </w:r>
    </w:p>
    <w:p w14:paraId="32688686" w14:textId="77777777" w:rsidR="005A568B" w:rsidRPr="00270B0E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Turma:</w:t>
      </w:r>
      <w:r>
        <w:rPr>
          <w:rFonts w:ascii="Arial" w:hAnsi="Arial" w:cs="Arial"/>
        </w:rPr>
        <w:t xml:space="preserve"> </w:t>
      </w:r>
      <w:r w:rsidR="00CF7027">
        <w:rPr>
          <w:rFonts w:ascii="Arial" w:hAnsi="Arial" w:cs="Arial"/>
        </w:rPr>
        <w:t>3</w:t>
      </w:r>
      <w:r>
        <w:rPr>
          <w:rFonts w:ascii="Arial" w:hAnsi="Arial" w:cs="Arial"/>
        </w:rPr>
        <w:t>DES</w:t>
      </w:r>
    </w:p>
    <w:p w14:paraId="01F2E8C8" w14:textId="37E10247" w:rsidR="005A568B" w:rsidRPr="002F09D1" w:rsidRDefault="005A568B" w:rsidP="005A568B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F09D1">
        <w:rPr>
          <w:rFonts w:ascii="Arial" w:hAnsi="Arial" w:cs="Arial"/>
          <w:b/>
        </w:rPr>
        <w:t>Professor</w:t>
      </w:r>
      <w:r w:rsidRPr="002F09D1">
        <w:rPr>
          <w:rFonts w:ascii="Arial" w:hAnsi="Arial" w:cs="Arial"/>
        </w:rPr>
        <w:t xml:space="preserve">: </w:t>
      </w:r>
      <w:r w:rsidR="005C27B8">
        <w:rPr>
          <w:rFonts w:ascii="Arial" w:hAnsi="Arial" w:cs="Arial"/>
        </w:rPr>
        <w:t>Robson e Wellington</w:t>
      </w:r>
      <w:r w:rsidRPr="002F09D1">
        <w:rPr>
          <w:rFonts w:ascii="Arial" w:hAnsi="Arial" w:cs="Arial"/>
        </w:rPr>
        <w:t xml:space="preserve"> </w:t>
      </w:r>
      <w:r w:rsidR="00AF1267">
        <w:rPr>
          <w:rFonts w:ascii="Arial" w:hAnsi="Arial" w:cs="Arial"/>
        </w:rPr>
        <w:t>2</w:t>
      </w:r>
      <w:r w:rsidRPr="002F09D1">
        <w:rPr>
          <w:rFonts w:ascii="Arial" w:hAnsi="Arial" w:cs="Arial"/>
        </w:rPr>
        <w:t>º Sem. 20</w:t>
      </w:r>
      <w:r w:rsidR="00822ED7" w:rsidRPr="002F09D1">
        <w:rPr>
          <w:rFonts w:ascii="Arial" w:hAnsi="Arial" w:cs="Arial"/>
        </w:rPr>
        <w:t>2</w:t>
      </w:r>
      <w:r w:rsidR="005C27B8">
        <w:rPr>
          <w:rFonts w:ascii="Arial" w:hAnsi="Arial" w:cs="Arial"/>
        </w:rPr>
        <w:t>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76"/>
        <w:gridCol w:w="1476"/>
        <w:gridCol w:w="1476"/>
      </w:tblGrid>
      <w:tr w:rsidR="005A568B" w:rsidRPr="00994211" w14:paraId="70A403DD" w14:textId="77777777" w:rsidTr="00F75E09">
        <w:trPr>
          <w:trHeight w:val="385"/>
        </w:trPr>
        <w:tc>
          <w:tcPr>
            <w:tcW w:w="6676" w:type="dxa"/>
            <w:shd w:val="clear" w:color="auto" w:fill="auto"/>
            <w:vAlign w:val="center"/>
          </w:tcPr>
          <w:p w14:paraId="3BD385B2" w14:textId="77777777" w:rsidR="005A568B" w:rsidRPr="00994211" w:rsidRDefault="005A568B" w:rsidP="00183FA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Programa Analítico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90D97C2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ECC2EF8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(Previsto)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18E9447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A822C05" w14:textId="77777777" w:rsidR="005A568B" w:rsidRPr="00994211" w:rsidRDefault="005A568B" w:rsidP="008C6F75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(Realizado)</w:t>
            </w:r>
          </w:p>
        </w:tc>
      </w:tr>
      <w:tr w:rsidR="005C27B8" w:rsidRPr="00994211" w14:paraId="5ED3EEA3" w14:textId="77777777" w:rsidTr="00F75E09">
        <w:trPr>
          <w:trHeight w:val="705"/>
        </w:trPr>
        <w:tc>
          <w:tcPr>
            <w:tcW w:w="6676" w:type="dxa"/>
            <w:shd w:val="clear" w:color="auto" w:fill="auto"/>
            <w:vAlign w:val="center"/>
          </w:tcPr>
          <w:p w14:paraId="4E559791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 Testes</w:t>
            </w:r>
          </w:p>
          <w:p w14:paraId="4AA753DC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1.1.Definição</w:t>
            </w:r>
          </w:p>
          <w:p w14:paraId="5939A7C2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1.2.Tipos</w:t>
            </w:r>
          </w:p>
          <w:p w14:paraId="7D6BD6E5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1.2.1.Funcionais</w:t>
            </w:r>
          </w:p>
          <w:p w14:paraId="48136B8C" w14:textId="77777777" w:rsidR="005C27B8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1.2.2.Não funcionais</w:t>
            </w:r>
          </w:p>
          <w:p w14:paraId="48D4DE2B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1.3.Níveis</w:t>
            </w:r>
          </w:p>
          <w:p w14:paraId="6A9DA466" w14:textId="77777777" w:rsidR="005C27B8" w:rsidRPr="00311357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1.3.1.Unitário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328BB07" w14:textId="3E4069AF" w:rsidR="005C27B8" w:rsidRPr="00CF7027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29/07/2024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56AC6DA" w14:textId="299EF0CF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5C27B8" w:rsidRPr="00994211" w14:paraId="48BAB384" w14:textId="77777777" w:rsidTr="00F75E09">
        <w:trPr>
          <w:trHeight w:val="587"/>
        </w:trPr>
        <w:tc>
          <w:tcPr>
            <w:tcW w:w="6676" w:type="dxa"/>
            <w:shd w:val="clear" w:color="auto" w:fill="auto"/>
            <w:vAlign w:val="center"/>
          </w:tcPr>
          <w:p w14:paraId="2AD0B7E7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1.3.2.De integração</w:t>
            </w:r>
          </w:p>
          <w:p w14:paraId="1CA2F4D5" w14:textId="77777777" w:rsidR="005C27B8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1.3.3.De sistema</w:t>
            </w:r>
          </w:p>
          <w:p w14:paraId="1437C7C1" w14:textId="77777777" w:rsidR="005C27B8" w:rsidRPr="00994211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sz w:val="20"/>
                <w:szCs w:val="16"/>
                <w:lang w:eastAsia="ar-SA"/>
              </w:rPr>
              <w:t>1.3.4.De aceitação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82325D5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05/08/2024</w:t>
            </w:r>
          </w:p>
          <w:p w14:paraId="05086272" w14:textId="076F2C42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12/08/2024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79639F31" w14:textId="0D6F99B8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5C27B8" w:rsidRPr="00994211" w14:paraId="2943B2C5" w14:textId="77777777" w:rsidTr="00F75E09">
        <w:trPr>
          <w:trHeight w:val="587"/>
        </w:trPr>
        <w:tc>
          <w:tcPr>
            <w:tcW w:w="6676" w:type="dxa"/>
            <w:shd w:val="clear" w:color="auto" w:fill="auto"/>
            <w:vAlign w:val="center"/>
          </w:tcPr>
          <w:p w14:paraId="09521C5F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1.4.Técnicas</w:t>
            </w:r>
          </w:p>
          <w:p w14:paraId="5C722DDE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1.4.1.Regressão</w:t>
            </w:r>
          </w:p>
          <w:p w14:paraId="5E0F6AE3" w14:textId="77777777" w:rsidR="005C27B8" w:rsidRPr="0095455A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1.4.2.Estresse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0358050D" w14:textId="4F018537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19/08/2024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6E7CE9F" w14:textId="0CBAF30E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5C27B8" w:rsidRPr="00994211" w14:paraId="57E22C8C" w14:textId="77777777" w:rsidTr="00F75E09">
        <w:trPr>
          <w:trHeight w:val="805"/>
        </w:trPr>
        <w:tc>
          <w:tcPr>
            <w:tcW w:w="6676" w:type="dxa"/>
            <w:shd w:val="clear" w:color="auto" w:fill="auto"/>
            <w:vAlign w:val="center"/>
          </w:tcPr>
          <w:p w14:paraId="0FFDB95B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1.4.3.Recuperaçã</w:t>
            </w:r>
            <w:r>
              <w:rPr>
                <w:rFonts w:ascii="Arial" w:hAnsi="Arial" w:cs="Arial"/>
                <w:lang w:eastAsia="pt-BR"/>
              </w:rPr>
              <w:t>o</w:t>
            </w:r>
          </w:p>
          <w:p w14:paraId="1C89D92D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1.4.4.Performance</w:t>
            </w:r>
          </w:p>
          <w:p w14:paraId="59601C29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1.4.5.Segurança</w:t>
            </w:r>
          </w:p>
          <w:p w14:paraId="766A3585" w14:textId="77777777" w:rsidR="005C27B8" w:rsidRPr="00994211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1.4.6.Paralelo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7BD98B4" w14:textId="08607363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26/08/2024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BA9F519" w14:textId="7E21B27E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5C27B8" w:rsidRPr="00994211" w14:paraId="1A37C938" w14:textId="77777777" w:rsidTr="00F75E09">
        <w:trPr>
          <w:trHeight w:val="805"/>
        </w:trPr>
        <w:tc>
          <w:tcPr>
            <w:tcW w:w="6676" w:type="dxa"/>
            <w:shd w:val="clear" w:color="auto" w:fill="auto"/>
            <w:vAlign w:val="center"/>
          </w:tcPr>
          <w:p w14:paraId="06DC457D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 Planejamento de testes</w:t>
            </w:r>
          </w:p>
          <w:p w14:paraId="3A3C3289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2.1.Análise de risco</w:t>
            </w:r>
          </w:p>
          <w:p w14:paraId="38CB781D" w14:textId="77777777" w:rsidR="005C27B8" w:rsidRPr="0095455A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2.2.Plano de teste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65A1408" w14:textId="77375FB9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02/09/2024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515EBCA" w14:textId="3FCD60CE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5C27B8" w:rsidRPr="00994211" w14:paraId="206E2C44" w14:textId="77777777" w:rsidTr="00F75E09">
        <w:trPr>
          <w:trHeight w:val="547"/>
        </w:trPr>
        <w:tc>
          <w:tcPr>
            <w:tcW w:w="6676" w:type="dxa"/>
            <w:shd w:val="clear" w:color="auto" w:fill="auto"/>
            <w:vAlign w:val="center"/>
          </w:tcPr>
          <w:p w14:paraId="24FCC6C9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 Execução de testes</w:t>
            </w:r>
          </w:p>
          <w:p w14:paraId="23C934E0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3.1.Ambiente de teste</w:t>
            </w:r>
          </w:p>
          <w:p w14:paraId="2A6CD6B6" w14:textId="77777777" w:rsidR="005C27B8" w:rsidRPr="00994211" w:rsidRDefault="005C27B8" w:rsidP="005C27B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val="en-US" w:eastAsia="pt-BR"/>
              </w:rPr>
              <w:t>3.1.1.Configuração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2603658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09/09/2024</w:t>
            </w:r>
          </w:p>
          <w:p w14:paraId="71049383" w14:textId="60118471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16/09/2024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4D16AC41" w14:textId="77777777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5C27B8" w:rsidRPr="00994211" w14:paraId="0B419C4A" w14:textId="77777777" w:rsidTr="00F75E09">
        <w:trPr>
          <w:trHeight w:val="1044"/>
        </w:trPr>
        <w:tc>
          <w:tcPr>
            <w:tcW w:w="6676" w:type="dxa"/>
            <w:shd w:val="clear" w:color="auto" w:fill="auto"/>
            <w:vAlign w:val="center"/>
          </w:tcPr>
          <w:p w14:paraId="63327682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3.2.Equipe de testes</w:t>
            </w:r>
          </w:p>
          <w:p w14:paraId="47652326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3.3.Casos de teste</w:t>
            </w:r>
          </w:p>
          <w:p w14:paraId="60AB3279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3.4.Ferramentas</w:t>
            </w:r>
          </w:p>
          <w:p w14:paraId="40ED4926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3.4.1.Gestão de teste</w:t>
            </w:r>
          </w:p>
          <w:p w14:paraId="3B6C4384" w14:textId="77777777" w:rsidR="005C27B8" w:rsidRPr="00994211" w:rsidRDefault="005C27B8" w:rsidP="005C27B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3.4.2.Gestão de defeitos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0E9F4A0A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23/09/2024</w:t>
            </w:r>
          </w:p>
          <w:p w14:paraId="0FE813B0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30/09/2024</w:t>
            </w:r>
          </w:p>
          <w:p w14:paraId="12A4EA11" w14:textId="5548074D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07/10/2024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A1EA135" w14:textId="77777777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5C27B8" w:rsidRPr="00994211" w14:paraId="332CFC49" w14:textId="77777777" w:rsidTr="005C27B8">
        <w:trPr>
          <w:trHeight w:val="783"/>
        </w:trPr>
        <w:tc>
          <w:tcPr>
            <w:tcW w:w="6676" w:type="dxa"/>
            <w:shd w:val="clear" w:color="auto" w:fill="auto"/>
            <w:vAlign w:val="center"/>
          </w:tcPr>
          <w:p w14:paraId="4F7D0739" w14:textId="77777777" w:rsidR="005C27B8" w:rsidRPr="00C74395" w:rsidRDefault="005C27B8" w:rsidP="005C27B8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lang w:eastAsia="pt-BR"/>
              </w:rPr>
            </w:pPr>
            <w:r w:rsidRPr="00C74395">
              <w:rPr>
                <w:rFonts w:ascii="Arial" w:hAnsi="Arial" w:cs="Arial"/>
                <w:lang w:eastAsia="pt-BR"/>
              </w:rPr>
              <w:t>3.5.Relatório de teste</w:t>
            </w:r>
          </w:p>
          <w:p w14:paraId="37D790CD" w14:textId="77777777" w:rsidR="005C27B8" w:rsidRPr="00994211" w:rsidRDefault="005C27B8" w:rsidP="005C27B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C74395">
              <w:rPr>
                <w:rFonts w:ascii="Arial" w:hAnsi="Arial" w:cs="Arial"/>
                <w:lang w:eastAsia="pt-BR"/>
              </w:rPr>
              <w:t>3.6.Normalização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0E347EAD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21/10/2024</w:t>
            </w:r>
          </w:p>
          <w:p w14:paraId="0EEC62F4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28/10/2024</w:t>
            </w:r>
          </w:p>
          <w:p w14:paraId="1D9CF5A5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04/11/2024</w:t>
            </w:r>
          </w:p>
          <w:p w14:paraId="6CE1B998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11/11/2024</w:t>
            </w:r>
          </w:p>
          <w:p w14:paraId="7F7EB0F7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18/11/2024</w:t>
            </w:r>
          </w:p>
          <w:p w14:paraId="3A57F0B6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25/11/2024</w:t>
            </w:r>
          </w:p>
          <w:p w14:paraId="5ABA4F0E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02/12/2024</w:t>
            </w:r>
          </w:p>
          <w:p w14:paraId="3877BD3A" w14:textId="77777777" w:rsid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09/12/2024</w:t>
            </w:r>
          </w:p>
          <w:p w14:paraId="47CEF9C0" w14:textId="64A33E8C" w:rsidR="005C27B8" w:rsidRPr="005C27B8" w:rsidRDefault="005C27B8" w:rsidP="005C27B8">
            <w:pPr>
              <w:pStyle w:val="PargrafodaLista"/>
              <w:spacing w:after="0" w:line="240" w:lineRule="auto"/>
              <w:ind w:left="0"/>
              <w:jc w:val="center"/>
              <w:rPr>
                <w:u w:val="single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16/12/2024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58717D39" w14:textId="77777777" w:rsidR="005C27B8" w:rsidRPr="00F75E09" w:rsidRDefault="005C27B8" w:rsidP="005C27B8">
            <w:pPr>
              <w:pStyle w:val="PargrafodaLista"/>
              <w:spacing w:after="0" w:line="240" w:lineRule="auto"/>
              <w:ind w:left="0"/>
              <w:jc w:val="center"/>
            </w:pPr>
          </w:p>
        </w:tc>
      </w:tr>
      <w:tr w:rsidR="005C27B8" w:rsidRPr="00994211" w14:paraId="4C7DB2E2" w14:textId="77777777" w:rsidTr="00F75E09">
        <w:trPr>
          <w:trHeight w:val="419"/>
        </w:trPr>
        <w:tc>
          <w:tcPr>
            <w:tcW w:w="9628" w:type="dxa"/>
            <w:gridSpan w:val="3"/>
            <w:shd w:val="clear" w:color="auto" w:fill="auto"/>
          </w:tcPr>
          <w:p w14:paraId="5C845A4A" w14:textId="2278C8B3" w:rsidR="005C27B8" w:rsidRPr="00994211" w:rsidRDefault="005C27B8" w:rsidP="005C27B8">
            <w:pPr>
              <w:pStyle w:val="PargrafodaLista"/>
              <w:spacing w:after="0" w:line="240" w:lineRule="auto"/>
              <w:ind w:left="0"/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Elaborado por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: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 </w:t>
            </w:r>
            <w:r w:rsidRPr="2C194F5C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Wellington Fábio de Oliveira Martins</w:t>
            </w:r>
          </w:p>
          <w:p w14:paraId="105CE304" w14:textId="53D95B43" w:rsidR="005C27B8" w:rsidRPr="005C27B8" w:rsidRDefault="005C27B8" w:rsidP="005C27B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u w:val="single"/>
                <w:lang w:eastAsia="ar-SA"/>
              </w:rPr>
            </w:pP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Data: 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22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/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07</w:t>
            </w:r>
            <w:r w:rsidRPr="2C194F5C">
              <w:rPr>
                <w:rFonts w:ascii="Arial" w:hAnsi="Arial" w:cs="Arial"/>
                <w:sz w:val="20"/>
                <w:szCs w:val="20"/>
                <w:lang w:eastAsia="ar-SA"/>
              </w:rPr>
              <w:t>/202</w:t>
            </w:r>
            <w:r>
              <w:rPr>
                <w:rFonts w:ascii="Arial" w:hAnsi="Arial" w:cs="Arial"/>
                <w:sz w:val="20"/>
                <w:szCs w:val="20"/>
                <w:lang w:eastAsia="ar-SA"/>
              </w:rPr>
              <w:t>4</w:t>
            </w:r>
          </w:p>
          <w:p w14:paraId="5338A720" w14:textId="77777777" w:rsidR="005C27B8" w:rsidRPr="00994211" w:rsidRDefault="005C27B8" w:rsidP="005C27B8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</w:p>
        </w:tc>
      </w:tr>
    </w:tbl>
    <w:p w14:paraId="61DAA4D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sectPr w:rsidR="00C967C2" w:rsidSect="004204BA">
      <w:headerReference w:type="even" r:id="rId12"/>
      <w:headerReference w:type="default" r:id="rId13"/>
      <w:pgSz w:w="11906" w:h="16838"/>
      <w:pgMar w:top="1134" w:right="1134" w:bottom="0" w:left="1134" w:header="709" w:footer="5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9E220" w14:textId="77777777" w:rsidR="001939D1" w:rsidRDefault="001939D1">
      <w:pPr>
        <w:spacing w:after="0" w:line="240" w:lineRule="auto"/>
      </w:pPr>
      <w:r>
        <w:separator/>
      </w:r>
    </w:p>
  </w:endnote>
  <w:endnote w:type="continuationSeparator" w:id="0">
    <w:p w14:paraId="749B40D9" w14:textId="77777777" w:rsidR="001939D1" w:rsidRDefault="0019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E5A24" w14:textId="77777777" w:rsidR="001939D1" w:rsidRDefault="001939D1">
      <w:pPr>
        <w:spacing w:after="0" w:line="240" w:lineRule="auto"/>
      </w:pPr>
      <w:r>
        <w:separator/>
      </w:r>
    </w:p>
  </w:footnote>
  <w:footnote w:type="continuationSeparator" w:id="0">
    <w:p w14:paraId="199812B5" w14:textId="77777777" w:rsidR="001939D1" w:rsidRDefault="00193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28121" w14:textId="77777777" w:rsidR="004370F7" w:rsidRDefault="004370F7" w:rsidP="00F44C7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E500C74" w14:textId="77777777" w:rsidR="004370F7" w:rsidRDefault="004370F7" w:rsidP="009208C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666AF" w14:textId="77777777" w:rsidR="004370F7" w:rsidRDefault="00E13741" w:rsidP="0063410A">
    <w:pPr>
      <w:pStyle w:val="Cabealho"/>
      <w:tabs>
        <w:tab w:val="clear" w:pos="8504"/>
        <w:tab w:val="right" w:pos="7040"/>
      </w:tabs>
      <w:ind w:right="-812"/>
      <w:rPr>
        <w:noProof/>
        <w:lang w:eastAsia="pt-BR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069A634" wp14:editId="07777777">
              <wp:simplePos x="0" y="0"/>
              <wp:positionH relativeFrom="column">
                <wp:posOffset>2363470</wp:posOffset>
              </wp:positionH>
              <wp:positionV relativeFrom="paragraph">
                <wp:posOffset>-22860</wp:posOffset>
              </wp:positionV>
              <wp:extent cx="2624455" cy="525780"/>
              <wp:effectExtent l="1270" t="0" r="3175" b="190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445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A99CF" w14:textId="77777777" w:rsidR="004370F7" w:rsidRPr="009317FC" w:rsidRDefault="004370F7">
                          <w:pPr>
                            <w:pStyle w:val="Ttulo1"/>
                            <w:jc w:val="center"/>
                            <w:rPr>
                              <w:rFonts w:ascii="Arial Narrow" w:hAnsi="Arial Narrow"/>
                              <w:szCs w:val="28"/>
                            </w:rPr>
                          </w:pPr>
                          <w:r>
                            <w:rPr>
                              <w:rFonts w:ascii="Arial Narrow" w:hAnsi="Arial Narrow"/>
                              <w:szCs w:val="28"/>
                            </w:rPr>
                            <w:t>Escola SENAI JAGUARIÚNA</w:t>
                          </w:r>
                        </w:p>
                        <w:p w14:paraId="2C968ECB" w14:textId="77777777" w:rsidR="004370F7" w:rsidRPr="009317FC" w:rsidRDefault="004370F7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</w:pPr>
                          <w:r w:rsidRPr="009317FC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CFP 5.1</w:t>
                          </w:r>
                          <w:r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9A63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86.1pt;margin-top:-1.8pt;width:206.65pt;height:4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" filled="f" stroked="f">
              <v:textbox>
                <w:txbxContent>
                  <w:p w14:paraId="39FA99CF" w14:textId="77777777" w:rsidR="004370F7" w:rsidRPr="009317FC" w:rsidRDefault="004370F7">
                    <w:pPr>
                      <w:pStyle w:val="Ttulo1"/>
                      <w:jc w:val="center"/>
                      <w:rPr>
                        <w:rFonts w:ascii="Arial Narrow" w:hAnsi="Arial Narrow"/>
                        <w:szCs w:val="28"/>
                      </w:rPr>
                    </w:pPr>
                    <w:r>
                      <w:rPr>
                        <w:rFonts w:ascii="Arial Narrow" w:hAnsi="Arial Narrow"/>
                        <w:szCs w:val="28"/>
                      </w:rPr>
                      <w:t>Escola SENAI JAGUARIÚNA</w:t>
                    </w:r>
                  </w:p>
                  <w:p w14:paraId="2C968ECB" w14:textId="77777777" w:rsidR="004370F7" w:rsidRPr="009317FC" w:rsidRDefault="004370F7">
                    <w:pPr>
                      <w:jc w:val="center"/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</w:pPr>
                    <w:r w:rsidRPr="009317FC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CFP 5.1</w:t>
                    </w:r>
                    <w:r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  <w10:wrap type="square" side="largest"/>
            </v:shape>
          </w:pict>
        </mc:Fallback>
      </mc:AlternateContent>
    </w:r>
    <w:r>
      <w:rPr>
        <w:noProof/>
      </w:rPr>
      <w:drawing>
        <wp:inline distT="0" distB="0" distL="0" distR="0" wp14:anchorId="23033990" wp14:editId="07777777">
          <wp:extent cx="1814195" cy="45593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49"/>
                  <a:stretch>
                    <a:fillRect/>
                  </a:stretch>
                </pic:blipFill>
                <pic:spPr bwMode="auto">
                  <a:xfrm>
                    <a:off x="0" y="0"/>
                    <a:ext cx="1814195" cy="455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370F7">
      <w:rPr>
        <w:noProof/>
        <w:lang w:eastAsia="pt-BR"/>
      </w:rPr>
      <w:t xml:space="preserve">                                                                                       </w:t>
    </w:r>
  </w:p>
  <w:p w14:paraId="47A4666F" w14:textId="77777777" w:rsidR="004370F7" w:rsidRDefault="004370F7" w:rsidP="0063410A">
    <w:pPr>
      <w:pStyle w:val="Cabealho"/>
    </w:pPr>
    <w:r>
      <w:t xml:space="preserve">                                                                                                        Página </w:t>
    </w:r>
    <w:r>
      <w:fldChar w:fldCharType="begin"/>
    </w:r>
    <w:r>
      <w:instrText xml:space="preserve"> PAGE </w:instrText>
    </w:r>
    <w:r>
      <w:fldChar w:fldCharType="separate"/>
    </w:r>
    <w:r w:rsidR="00FC11F1">
      <w:rPr>
        <w:noProof/>
      </w:rPr>
      <w:t>13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FC11F1">
      <w:rPr>
        <w:noProof/>
      </w:rPr>
      <w:t>14</w:t>
    </w:r>
    <w:r>
      <w:fldChar w:fldCharType="end"/>
    </w:r>
    <w:r>
      <w:t xml:space="preserve">      </w:t>
    </w:r>
  </w:p>
  <w:p w14:paraId="35E888F9" w14:textId="77777777" w:rsidR="004370F7" w:rsidRPr="004C1B0B" w:rsidRDefault="004370F7" w:rsidP="0063410A">
    <w:pPr>
      <w:pStyle w:val="Cabealho"/>
      <w:rPr>
        <w:noProof/>
        <w:sz w:val="16"/>
        <w:szCs w:val="16"/>
        <w:lang w:eastAsia="pt-BR"/>
      </w:rPr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1"/>
    <w:lvl w:ilvl="0">
      <w:start w:val="500"/>
      <w:numFmt w:val="lowerRoman"/>
      <w:lvlText w:val="%1)"/>
      <w:lvlJc w:val="left"/>
      <w:pPr>
        <w:tabs>
          <w:tab w:val="num" w:pos="283"/>
        </w:tabs>
        <w:ind w:left="283" w:hanging="283"/>
      </w:pPr>
    </w:lvl>
    <w:lvl w:ilvl="1">
      <w:start w:val="500"/>
      <w:numFmt w:val="lowerRoman"/>
      <w:lvlText w:val="%2)"/>
      <w:lvlJc w:val="left"/>
      <w:pPr>
        <w:tabs>
          <w:tab w:val="num" w:pos="567"/>
        </w:tabs>
        <w:ind w:left="567" w:hanging="283"/>
      </w:pPr>
    </w:lvl>
    <w:lvl w:ilvl="2">
      <w:start w:val="500"/>
      <w:numFmt w:val="lowerRoman"/>
      <w:lvlText w:val="%3)"/>
      <w:lvlJc w:val="left"/>
      <w:pPr>
        <w:tabs>
          <w:tab w:val="num" w:pos="850"/>
        </w:tabs>
        <w:ind w:left="850" w:hanging="283"/>
      </w:pPr>
    </w:lvl>
    <w:lvl w:ilvl="3">
      <w:start w:val="500"/>
      <w:numFmt w:val="lowerRoman"/>
      <w:lvlText w:val="%4)"/>
      <w:lvlJc w:val="left"/>
      <w:pPr>
        <w:tabs>
          <w:tab w:val="num" w:pos="1134"/>
        </w:tabs>
        <w:ind w:left="1134" w:hanging="283"/>
      </w:pPr>
    </w:lvl>
    <w:lvl w:ilvl="4">
      <w:start w:val="500"/>
      <w:numFmt w:val="lowerRoman"/>
      <w:lvlText w:val="%5)"/>
      <w:lvlJc w:val="left"/>
      <w:pPr>
        <w:tabs>
          <w:tab w:val="num" w:pos="1417"/>
        </w:tabs>
        <w:ind w:left="1417" w:hanging="283"/>
      </w:pPr>
    </w:lvl>
    <w:lvl w:ilvl="5">
      <w:start w:val="500"/>
      <w:numFmt w:val="lowerRoman"/>
      <w:lvlText w:val="%6)"/>
      <w:lvlJc w:val="left"/>
      <w:pPr>
        <w:tabs>
          <w:tab w:val="num" w:pos="1701"/>
        </w:tabs>
        <w:ind w:left="1701" w:hanging="283"/>
      </w:pPr>
    </w:lvl>
    <w:lvl w:ilvl="6">
      <w:start w:val="500"/>
      <w:numFmt w:val="lowerRoman"/>
      <w:lvlText w:val="%7)"/>
      <w:lvlJc w:val="left"/>
      <w:pPr>
        <w:tabs>
          <w:tab w:val="num" w:pos="1984"/>
        </w:tabs>
        <w:ind w:left="1984" w:hanging="283"/>
      </w:pPr>
    </w:lvl>
    <w:lvl w:ilvl="7">
      <w:start w:val="500"/>
      <w:numFmt w:val="lowerRoman"/>
      <w:lvlText w:val="%8)"/>
      <w:lvlJc w:val="left"/>
      <w:pPr>
        <w:tabs>
          <w:tab w:val="num" w:pos="2268"/>
        </w:tabs>
        <w:ind w:left="2268" w:hanging="283"/>
      </w:pPr>
    </w:lvl>
    <w:lvl w:ilvl="8">
      <w:start w:val="500"/>
      <w:numFmt w:val="lowerRoman"/>
      <w:lvlText w:val="%9)"/>
      <w:lvlJc w:val="left"/>
      <w:pPr>
        <w:tabs>
          <w:tab w:val="num" w:pos="2551"/>
        </w:tabs>
        <w:ind w:left="2551" w:hanging="283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6"/>
    <w:multiLevelType w:val="multilevel"/>
    <w:tmpl w:val="1FAC87D8"/>
    <w:name w:val="WW8Num7"/>
    <w:lvl w:ilvl="0">
      <w:start w:val="1"/>
      <w:numFmt w:val="decimal"/>
      <w:lvlText w:val="%1."/>
      <w:lvlJc w:val="left"/>
      <w:pPr>
        <w:tabs>
          <w:tab w:val="num" w:pos="819"/>
        </w:tabs>
        <w:ind w:left="819" w:hanging="360"/>
      </w:pPr>
      <w:rPr>
        <w:rFonts w:ascii="Arial Narrow" w:hAnsi="Arial Narrow"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2FF0EC7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C46D4"/>
    <w:multiLevelType w:val="hybridMultilevel"/>
    <w:tmpl w:val="E1F05E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D7204"/>
    <w:multiLevelType w:val="hybridMultilevel"/>
    <w:tmpl w:val="477611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50EC3"/>
    <w:multiLevelType w:val="hybridMultilevel"/>
    <w:tmpl w:val="2674BC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434A88"/>
    <w:multiLevelType w:val="hybridMultilevel"/>
    <w:tmpl w:val="2A160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779088">
    <w:abstractNumId w:val="5"/>
  </w:num>
  <w:num w:numId="2" w16cid:durableId="2005815985">
    <w:abstractNumId w:val="7"/>
  </w:num>
  <w:num w:numId="3" w16cid:durableId="351226033">
    <w:abstractNumId w:val="4"/>
  </w:num>
  <w:num w:numId="4" w16cid:durableId="1531261205">
    <w:abstractNumId w:val="8"/>
  </w:num>
  <w:num w:numId="5" w16cid:durableId="779884972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6A"/>
    <w:rsid w:val="00000526"/>
    <w:rsid w:val="00007D61"/>
    <w:rsid w:val="0001235E"/>
    <w:rsid w:val="00012E0D"/>
    <w:rsid w:val="00012E82"/>
    <w:rsid w:val="00016715"/>
    <w:rsid w:val="00023B9D"/>
    <w:rsid w:val="00024609"/>
    <w:rsid w:val="000252CD"/>
    <w:rsid w:val="00030CA8"/>
    <w:rsid w:val="00031761"/>
    <w:rsid w:val="000320D5"/>
    <w:rsid w:val="00052029"/>
    <w:rsid w:val="000676D2"/>
    <w:rsid w:val="00070F68"/>
    <w:rsid w:val="00071A13"/>
    <w:rsid w:val="00076B54"/>
    <w:rsid w:val="000773FA"/>
    <w:rsid w:val="00083405"/>
    <w:rsid w:val="00091217"/>
    <w:rsid w:val="0009195D"/>
    <w:rsid w:val="00092921"/>
    <w:rsid w:val="000A3A7D"/>
    <w:rsid w:val="000A433E"/>
    <w:rsid w:val="000A526E"/>
    <w:rsid w:val="000A5353"/>
    <w:rsid w:val="000A76BC"/>
    <w:rsid w:val="000B09AF"/>
    <w:rsid w:val="000B2D82"/>
    <w:rsid w:val="000B7189"/>
    <w:rsid w:val="000C095E"/>
    <w:rsid w:val="000C6391"/>
    <w:rsid w:val="000C7980"/>
    <w:rsid w:val="000D193A"/>
    <w:rsid w:val="000D4F07"/>
    <w:rsid w:val="000D7DDB"/>
    <w:rsid w:val="000E22B5"/>
    <w:rsid w:val="000E3F2E"/>
    <w:rsid w:val="000E4FA4"/>
    <w:rsid w:val="000E604D"/>
    <w:rsid w:val="000E7D0C"/>
    <w:rsid w:val="000F520F"/>
    <w:rsid w:val="000F5B33"/>
    <w:rsid w:val="001020B7"/>
    <w:rsid w:val="00104976"/>
    <w:rsid w:val="00111BFC"/>
    <w:rsid w:val="001137BE"/>
    <w:rsid w:val="001167AC"/>
    <w:rsid w:val="00121C47"/>
    <w:rsid w:val="00125BF5"/>
    <w:rsid w:val="001322E6"/>
    <w:rsid w:val="001323C8"/>
    <w:rsid w:val="00135F5E"/>
    <w:rsid w:val="00137897"/>
    <w:rsid w:val="00142FD4"/>
    <w:rsid w:val="00143A81"/>
    <w:rsid w:val="00145805"/>
    <w:rsid w:val="00155B6F"/>
    <w:rsid w:val="0016056F"/>
    <w:rsid w:val="0016779D"/>
    <w:rsid w:val="0017276E"/>
    <w:rsid w:val="00177D85"/>
    <w:rsid w:val="001820F1"/>
    <w:rsid w:val="00183FA8"/>
    <w:rsid w:val="001939D1"/>
    <w:rsid w:val="001A0290"/>
    <w:rsid w:val="001A0499"/>
    <w:rsid w:val="001A1B64"/>
    <w:rsid w:val="001A212E"/>
    <w:rsid w:val="001C04A0"/>
    <w:rsid w:val="001C1491"/>
    <w:rsid w:val="001C15FD"/>
    <w:rsid w:val="001C2C3E"/>
    <w:rsid w:val="001C6C0C"/>
    <w:rsid w:val="001C6CC5"/>
    <w:rsid w:val="001C7FE6"/>
    <w:rsid w:val="001D073E"/>
    <w:rsid w:val="001D249B"/>
    <w:rsid w:val="001D4C14"/>
    <w:rsid w:val="001D5CB1"/>
    <w:rsid w:val="001E0527"/>
    <w:rsid w:val="001E0C69"/>
    <w:rsid w:val="001E3652"/>
    <w:rsid w:val="001E3F56"/>
    <w:rsid w:val="001E49A5"/>
    <w:rsid w:val="001E5A92"/>
    <w:rsid w:val="001F29B4"/>
    <w:rsid w:val="001F3116"/>
    <w:rsid w:val="001F62A0"/>
    <w:rsid w:val="002018EF"/>
    <w:rsid w:val="00202A0D"/>
    <w:rsid w:val="00204532"/>
    <w:rsid w:val="0020456D"/>
    <w:rsid w:val="00206C48"/>
    <w:rsid w:val="00210578"/>
    <w:rsid w:val="00211EC5"/>
    <w:rsid w:val="00220513"/>
    <w:rsid w:val="00220880"/>
    <w:rsid w:val="00226522"/>
    <w:rsid w:val="00234931"/>
    <w:rsid w:val="002513B7"/>
    <w:rsid w:val="00257A12"/>
    <w:rsid w:val="002668E7"/>
    <w:rsid w:val="00273653"/>
    <w:rsid w:val="00273EEB"/>
    <w:rsid w:val="002808A2"/>
    <w:rsid w:val="00281EFE"/>
    <w:rsid w:val="002850CF"/>
    <w:rsid w:val="002854AB"/>
    <w:rsid w:val="002855FB"/>
    <w:rsid w:val="00285BFF"/>
    <w:rsid w:val="002863F9"/>
    <w:rsid w:val="00291ADB"/>
    <w:rsid w:val="00295FCF"/>
    <w:rsid w:val="002A313D"/>
    <w:rsid w:val="002A568F"/>
    <w:rsid w:val="002A572C"/>
    <w:rsid w:val="002B1104"/>
    <w:rsid w:val="002B488A"/>
    <w:rsid w:val="002B7657"/>
    <w:rsid w:val="002C0C60"/>
    <w:rsid w:val="002C77DF"/>
    <w:rsid w:val="002D3DD0"/>
    <w:rsid w:val="002D43DD"/>
    <w:rsid w:val="002D684B"/>
    <w:rsid w:val="002D7235"/>
    <w:rsid w:val="002E0ACB"/>
    <w:rsid w:val="002E153C"/>
    <w:rsid w:val="002E25CF"/>
    <w:rsid w:val="002F09C8"/>
    <w:rsid w:val="002F09D1"/>
    <w:rsid w:val="002F0AE0"/>
    <w:rsid w:val="002F5321"/>
    <w:rsid w:val="002F653D"/>
    <w:rsid w:val="002F75D1"/>
    <w:rsid w:val="003004FE"/>
    <w:rsid w:val="0030146D"/>
    <w:rsid w:val="0030493E"/>
    <w:rsid w:val="0030568F"/>
    <w:rsid w:val="00307D90"/>
    <w:rsid w:val="00311357"/>
    <w:rsid w:val="00312C90"/>
    <w:rsid w:val="00313146"/>
    <w:rsid w:val="00323DC2"/>
    <w:rsid w:val="00325599"/>
    <w:rsid w:val="0033420A"/>
    <w:rsid w:val="00337D70"/>
    <w:rsid w:val="00342592"/>
    <w:rsid w:val="00344C12"/>
    <w:rsid w:val="00346B68"/>
    <w:rsid w:val="00353EF0"/>
    <w:rsid w:val="0035609E"/>
    <w:rsid w:val="00360244"/>
    <w:rsid w:val="00361F4F"/>
    <w:rsid w:val="00372B67"/>
    <w:rsid w:val="00372CCF"/>
    <w:rsid w:val="00372E4F"/>
    <w:rsid w:val="00377BB6"/>
    <w:rsid w:val="003810E6"/>
    <w:rsid w:val="00381C52"/>
    <w:rsid w:val="00381C66"/>
    <w:rsid w:val="0038556E"/>
    <w:rsid w:val="00391BE4"/>
    <w:rsid w:val="00391CFD"/>
    <w:rsid w:val="00392B83"/>
    <w:rsid w:val="00396314"/>
    <w:rsid w:val="003B15F6"/>
    <w:rsid w:val="003C1270"/>
    <w:rsid w:val="003C1DA2"/>
    <w:rsid w:val="003D0487"/>
    <w:rsid w:val="003D1BF1"/>
    <w:rsid w:val="003D20F1"/>
    <w:rsid w:val="003D4F5F"/>
    <w:rsid w:val="003D7A06"/>
    <w:rsid w:val="003E007B"/>
    <w:rsid w:val="003E3CC2"/>
    <w:rsid w:val="003F0226"/>
    <w:rsid w:val="003F09CE"/>
    <w:rsid w:val="003F09E3"/>
    <w:rsid w:val="003F24C8"/>
    <w:rsid w:val="0040078D"/>
    <w:rsid w:val="00405808"/>
    <w:rsid w:val="0041011F"/>
    <w:rsid w:val="004143CF"/>
    <w:rsid w:val="00414B5C"/>
    <w:rsid w:val="00414F47"/>
    <w:rsid w:val="004204BA"/>
    <w:rsid w:val="004214A0"/>
    <w:rsid w:val="00434DF1"/>
    <w:rsid w:val="004370F7"/>
    <w:rsid w:val="004406FD"/>
    <w:rsid w:val="00442C69"/>
    <w:rsid w:val="00443CBB"/>
    <w:rsid w:val="004458C4"/>
    <w:rsid w:val="004548E5"/>
    <w:rsid w:val="004616B2"/>
    <w:rsid w:val="00461807"/>
    <w:rsid w:val="00462E88"/>
    <w:rsid w:val="004653B7"/>
    <w:rsid w:val="00473498"/>
    <w:rsid w:val="0047569A"/>
    <w:rsid w:val="004900D2"/>
    <w:rsid w:val="00491A44"/>
    <w:rsid w:val="004962B0"/>
    <w:rsid w:val="004A4F03"/>
    <w:rsid w:val="004A7206"/>
    <w:rsid w:val="004B7445"/>
    <w:rsid w:val="004C1634"/>
    <w:rsid w:val="004C1B0B"/>
    <w:rsid w:val="004C50C6"/>
    <w:rsid w:val="004D0A68"/>
    <w:rsid w:val="004D223B"/>
    <w:rsid w:val="004D3B85"/>
    <w:rsid w:val="004D71F0"/>
    <w:rsid w:val="004E3D95"/>
    <w:rsid w:val="004E754D"/>
    <w:rsid w:val="004F1C13"/>
    <w:rsid w:val="004F2597"/>
    <w:rsid w:val="004F3EE3"/>
    <w:rsid w:val="004F6DB1"/>
    <w:rsid w:val="005016A3"/>
    <w:rsid w:val="005021E6"/>
    <w:rsid w:val="00506A82"/>
    <w:rsid w:val="005100EC"/>
    <w:rsid w:val="005101CE"/>
    <w:rsid w:val="00513A1C"/>
    <w:rsid w:val="005202AF"/>
    <w:rsid w:val="00523DD2"/>
    <w:rsid w:val="00526522"/>
    <w:rsid w:val="00532B47"/>
    <w:rsid w:val="00534C7F"/>
    <w:rsid w:val="00535066"/>
    <w:rsid w:val="00535810"/>
    <w:rsid w:val="00542694"/>
    <w:rsid w:val="00542834"/>
    <w:rsid w:val="00545F2A"/>
    <w:rsid w:val="00546804"/>
    <w:rsid w:val="00547E03"/>
    <w:rsid w:val="00550F16"/>
    <w:rsid w:val="00551AA0"/>
    <w:rsid w:val="0055584A"/>
    <w:rsid w:val="00556FC5"/>
    <w:rsid w:val="005722DD"/>
    <w:rsid w:val="00572838"/>
    <w:rsid w:val="00576AD7"/>
    <w:rsid w:val="00577CEB"/>
    <w:rsid w:val="0058084D"/>
    <w:rsid w:val="00581736"/>
    <w:rsid w:val="00582297"/>
    <w:rsid w:val="00586573"/>
    <w:rsid w:val="005A0557"/>
    <w:rsid w:val="005A1FB3"/>
    <w:rsid w:val="005A568B"/>
    <w:rsid w:val="005A5BA3"/>
    <w:rsid w:val="005A6BFD"/>
    <w:rsid w:val="005A7499"/>
    <w:rsid w:val="005B072E"/>
    <w:rsid w:val="005B4EB8"/>
    <w:rsid w:val="005B745B"/>
    <w:rsid w:val="005C2161"/>
    <w:rsid w:val="005C27B8"/>
    <w:rsid w:val="005C29DF"/>
    <w:rsid w:val="005C2FD4"/>
    <w:rsid w:val="005C4F89"/>
    <w:rsid w:val="005D3AAA"/>
    <w:rsid w:val="005E1111"/>
    <w:rsid w:val="005E3F93"/>
    <w:rsid w:val="005E5215"/>
    <w:rsid w:val="005E55E2"/>
    <w:rsid w:val="005E58AA"/>
    <w:rsid w:val="005F08DD"/>
    <w:rsid w:val="005F1850"/>
    <w:rsid w:val="005F21B5"/>
    <w:rsid w:val="0060131E"/>
    <w:rsid w:val="006013AF"/>
    <w:rsid w:val="00602579"/>
    <w:rsid w:val="00612DD7"/>
    <w:rsid w:val="0061406C"/>
    <w:rsid w:val="0061633E"/>
    <w:rsid w:val="006178D3"/>
    <w:rsid w:val="00621DB8"/>
    <w:rsid w:val="00624022"/>
    <w:rsid w:val="0062444F"/>
    <w:rsid w:val="0063410A"/>
    <w:rsid w:val="00640078"/>
    <w:rsid w:val="00641211"/>
    <w:rsid w:val="006424B7"/>
    <w:rsid w:val="00645BF0"/>
    <w:rsid w:val="00647836"/>
    <w:rsid w:val="00650BCF"/>
    <w:rsid w:val="00653F61"/>
    <w:rsid w:val="006548B7"/>
    <w:rsid w:val="00657339"/>
    <w:rsid w:val="006574FD"/>
    <w:rsid w:val="00666474"/>
    <w:rsid w:val="0066770A"/>
    <w:rsid w:val="00674EAA"/>
    <w:rsid w:val="0068520D"/>
    <w:rsid w:val="006900EB"/>
    <w:rsid w:val="00691CDD"/>
    <w:rsid w:val="006978EF"/>
    <w:rsid w:val="006B0F0F"/>
    <w:rsid w:val="006B103E"/>
    <w:rsid w:val="006B73B9"/>
    <w:rsid w:val="006C0371"/>
    <w:rsid w:val="006C065A"/>
    <w:rsid w:val="006C3244"/>
    <w:rsid w:val="006C552C"/>
    <w:rsid w:val="006D2BE6"/>
    <w:rsid w:val="006D2D04"/>
    <w:rsid w:val="006D4143"/>
    <w:rsid w:val="006D4841"/>
    <w:rsid w:val="006D7159"/>
    <w:rsid w:val="006D7C59"/>
    <w:rsid w:val="006F00D4"/>
    <w:rsid w:val="006F0DD8"/>
    <w:rsid w:val="007005D9"/>
    <w:rsid w:val="007110E9"/>
    <w:rsid w:val="007127CF"/>
    <w:rsid w:val="007139E8"/>
    <w:rsid w:val="007141D0"/>
    <w:rsid w:val="00714C74"/>
    <w:rsid w:val="00714F3B"/>
    <w:rsid w:val="00717BB6"/>
    <w:rsid w:val="00737373"/>
    <w:rsid w:val="007401A0"/>
    <w:rsid w:val="007435C8"/>
    <w:rsid w:val="0074498F"/>
    <w:rsid w:val="00750B97"/>
    <w:rsid w:val="0075136C"/>
    <w:rsid w:val="00753062"/>
    <w:rsid w:val="00761755"/>
    <w:rsid w:val="007636EE"/>
    <w:rsid w:val="00765686"/>
    <w:rsid w:val="00766910"/>
    <w:rsid w:val="00772B00"/>
    <w:rsid w:val="00775973"/>
    <w:rsid w:val="007761CB"/>
    <w:rsid w:val="00777D31"/>
    <w:rsid w:val="00782D71"/>
    <w:rsid w:val="00792500"/>
    <w:rsid w:val="00794F85"/>
    <w:rsid w:val="0079710D"/>
    <w:rsid w:val="00797F5A"/>
    <w:rsid w:val="007B05C4"/>
    <w:rsid w:val="007B0765"/>
    <w:rsid w:val="007B20AE"/>
    <w:rsid w:val="007B57A6"/>
    <w:rsid w:val="007B77D8"/>
    <w:rsid w:val="007C1C32"/>
    <w:rsid w:val="007C4C42"/>
    <w:rsid w:val="007D121F"/>
    <w:rsid w:val="007D13F3"/>
    <w:rsid w:val="007D3F32"/>
    <w:rsid w:val="007D5B8F"/>
    <w:rsid w:val="007E3EE3"/>
    <w:rsid w:val="007F1B0E"/>
    <w:rsid w:val="007F29DD"/>
    <w:rsid w:val="007F70D6"/>
    <w:rsid w:val="008037ED"/>
    <w:rsid w:val="00803972"/>
    <w:rsid w:val="00806252"/>
    <w:rsid w:val="0081212F"/>
    <w:rsid w:val="00814DBE"/>
    <w:rsid w:val="00815102"/>
    <w:rsid w:val="00821CA6"/>
    <w:rsid w:val="00822ED7"/>
    <w:rsid w:val="008239F0"/>
    <w:rsid w:val="00825448"/>
    <w:rsid w:val="00827381"/>
    <w:rsid w:val="008307B5"/>
    <w:rsid w:val="00831D4D"/>
    <w:rsid w:val="00836A24"/>
    <w:rsid w:val="008436E5"/>
    <w:rsid w:val="0084667C"/>
    <w:rsid w:val="00854B93"/>
    <w:rsid w:val="00855FC4"/>
    <w:rsid w:val="00863242"/>
    <w:rsid w:val="008648CC"/>
    <w:rsid w:val="0086748C"/>
    <w:rsid w:val="008678BC"/>
    <w:rsid w:val="00876C8F"/>
    <w:rsid w:val="00876DE6"/>
    <w:rsid w:val="008861C5"/>
    <w:rsid w:val="00886419"/>
    <w:rsid w:val="00896827"/>
    <w:rsid w:val="00896A3E"/>
    <w:rsid w:val="008A09D0"/>
    <w:rsid w:val="008A50F3"/>
    <w:rsid w:val="008A5D08"/>
    <w:rsid w:val="008B58E4"/>
    <w:rsid w:val="008B695F"/>
    <w:rsid w:val="008B6C34"/>
    <w:rsid w:val="008C0B3E"/>
    <w:rsid w:val="008C30A1"/>
    <w:rsid w:val="008C43DD"/>
    <w:rsid w:val="008C6F75"/>
    <w:rsid w:val="008C766C"/>
    <w:rsid w:val="008D16E1"/>
    <w:rsid w:val="008D1E24"/>
    <w:rsid w:val="008D23F4"/>
    <w:rsid w:val="008E0B27"/>
    <w:rsid w:val="008F1549"/>
    <w:rsid w:val="008F5D69"/>
    <w:rsid w:val="008F645A"/>
    <w:rsid w:val="008F7389"/>
    <w:rsid w:val="009010C0"/>
    <w:rsid w:val="009014A1"/>
    <w:rsid w:val="00902A54"/>
    <w:rsid w:val="009058BF"/>
    <w:rsid w:val="00906B07"/>
    <w:rsid w:val="009103FD"/>
    <w:rsid w:val="00914D4B"/>
    <w:rsid w:val="00917A75"/>
    <w:rsid w:val="009208C7"/>
    <w:rsid w:val="0092121A"/>
    <w:rsid w:val="00921631"/>
    <w:rsid w:val="0092388C"/>
    <w:rsid w:val="0092440D"/>
    <w:rsid w:val="009249FF"/>
    <w:rsid w:val="00927E2A"/>
    <w:rsid w:val="009317EA"/>
    <w:rsid w:val="009317FC"/>
    <w:rsid w:val="009406EB"/>
    <w:rsid w:val="00946698"/>
    <w:rsid w:val="00946A20"/>
    <w:rsid w:val="00946B91"/>
    <w:rsid w:val="00950459"/>
    <w:rsid w:val="0095328D"/>
    <w:rsid w:val="0095455A"/>
    <w:rsid w:val="00954912"/>
    <w:rsid w:val="00956841"/>
    <w:rsid w:val="00961C72"/>
    <w:rsid w:val="0096451C"/>
    <w:rsid w:val="0097623B"/>
    <w:rsid w:val="0097756B"/>
    <w:rsid w:val="00984930"/>
    <w:rsid w:val="00984B46"/>
    <w:rsid w:val="00985975"/>
    <w:rsid w:val="00985C7B"/>
    <w:rsid w:val="009864C7"/>
    <w:rsid w:val="0098685D"/>
    <w:rsid w:val="00986E3A"/>
    <w:rsid w:val="00987BC5"/>
    <w:rsid w:val="00992573"/>
    <w:rsid w:val="009940D6"/>
    <w:rsid w:val="009A2D97"/>
    <w:rsid w:val="009A53E7"/>
    <w:rsid w:val="009A6163"/>
    <w:rsid w:val="009B1737"/>
    <w:rsid w:val="009B3F7D"/>
    <w:rsid w:val="009B5D9F"/>
    <w:rsid w:val="009C0CBD"/>
    <w:rsid w:val="009C552A"/>
    <w:rsid w:val="009D416A"/>
    <w:rsid w:val="009D5DDA"/>
    <w:rsid w:val="009F3773"/>
    <w:rsid w:val="00A0086F"/>
    <w:rsid w:val="00A034F7"/>
    <w:rsid w:val="00A049F7"/>
    <w:rsid w:val="00A077A3"/>
    <w:rsid w:val="00A07ED0"/>
    <w:rsid w:val="00A13002"/>
    <w:rsid w:val="00A13147"/>
    <w:rsid w:val="00A1380E"/>
    <w:rsid w:val="00A17233"/>
    <w:rsid w:val="00A25D01"/>
    <w:rsid w:val="00A27537"/>
    <w:rsid w:val="00A27C09"/>
    <w:rsid w:val="00A35302"/>
    <w:rsid w:val="00A35500"/>
    <w:rsid w:val="00A3721D"/>
    <w:rsid w:val="00A42BCF"/>
    <w:rsid w:val="00A468F8"/>
    <w:rsid w:val="00A4699F"/>
    <w:rsid w:val="00A46BDC"/>
    <w:rsid w:val="00A46E8A"/>
    <w:rsid w:val="00A506AA"/>
    <w:rsid w:val="00A52B38"/>
    <w:rsid w:val="00A53D24"/>
    <w:rsid w:val="00A5504D"/>
    <w:rsid w:val="00A556B3"/>
    <w:rsid w:val="00A559FC"/>
    <w:rsid w:val="00A718D6"/>
    <w:rsid w:val="00A7311E"/>
    <w:rsid w:val="00A731CB"/>
    <w:rsid w:val="00A76327"/>
    <w:rsid w:val="00A841E6"/>
    <w:rsid w:val="00A91F76"/>
    <w:rsid w:val="00A92B67"/>
    <w:rsid w:val="00A93587"/>
    <w:rsid w:val="00A93AD3"/>
    <w:rsid w:val="00A963A8"/>
    <w:rsid w:val="00AA04A4"/>
    <w:rsid w:val="00AA21C7"/>
    <w:rsid w:val="00AA5EEF"/>
    <w:rsid w:val="00AB293F"/>
    <w:rsid w:val="00AB4CD6"/>
    <w:rsid w:val="00AB5BD9"/>
    <w:rsid w:val="00AC07A2"/>
    <w:rsid w:val="00AC300A"/>
    <w:rsid w:val="00AC38CC"/>
    <w:rsid w:val="00AD0003"/>
    <w:rsid w:val="00AD3D05"/>
    <w:rsid w:val="00AD5BBC"/>
    <w:rsid w:val="00AD7F32"/>
    <w:rsid w:val="00AE199D"/>
    <w:rsid w:val="00AE336D"/>
    <w:rsid w:val="00AE7E6F"/>
    <w:rsid w:val="00AF1267"/>
    <w:rsid w:val="00AF2F70"/>
    <w:rsid w:val="00AF4A25"/>
    <w:rsid w:val="00AF5930"/>
    <w:rsid w:val="00AF5CAB"/>
    <w:rsid w:val="00B03090"/>
    <w:rsid w:val="00B03A7E"/>
    <w:rsid w:val="00B069CB"/>
    <w:rsid w:val="00B10F02"/>
    <w:rsid w:val="00B10F28"/>
    <w:rsid w:val="00B13F8A"/>
    <w:rsid w:val="00B14169"/>
    <w:rsid w:val="00B15057"/>
    <w:rsid w:val="00B16D3F"/>
    <w:rsid w:val="00B22BB5"/>
    <w:rsid w:val="00B22BB6"/>
    <w:rsid w:val="00B23143"/>
    <w:rsid w:val="00B24417"/>
    <w:rsid w:val="00B24E02"/>
    <w:rsid w:val="00B31BA5"/>
    <w:rsid w:val="00B3309A"/>
    <w:rsid w:val="00B33672"/>
    <w:rsid w:val="00B33D30"/>
    <w:rsid w:val="00B35944"/>
    <w:rsid w:val="00B37657"/>
    <w:rsid w:val="00B40925"/>
    <w:rsid w:val="00B56957"/>
    <w:rsid w:val="00B62D8F"/>
    <w:rsid w:val="00B63FFB"/>
    <w:rsid w:val="00B65465"/>
    <w:rsid w:val="00B65987"/>
    <w:rsid w:val="00B722FA"/>
    <w:rsid w:val="00B72E66"/>
    <w:rsid w:val="00B7660F"/>
    <w:rsid w:val="00B812C0"/>
    <w:rsid w:val="00B83440"/>
    <w:rsid w:val="00B85563"/>
    <w:rsid w:val="00B917CD"/>
    <w:rsid w:val="00B93219"/>
    <w:rsid w:val="00B93F5B"/>
    <w:rsid w:val="00BA0AE9"/>
    <w:rsid w:val="00BA1D5F"/>
    <w:rsid w:val="00BB15D2"/>
    <w:rsid w:val="00BB3CE7"/>
    <w:rsid w:val="00BB50B1"/>
    <w:rsid w:val="00BC1F25"/>
    <w:rsid w:val="00BC270C"/>
    <w:rsid w:val="00BC698C"/>
    <w:rsid w:val="00BD15F5"/>
    <w:rsid w:val="00BE0B5F"/>
    <w:rsid w:val="00BE1A9C"/>
    <w:rsid w:val="00BE2584"/>
    <w:rsid w:val="00BE568C"/>
    <w:rsid w:val="00BE6290"/>
    <w:rsid w:val="00BF35D6"/>
    <w:rsid w:val="00C002F4"/>
    <w:rsid w:val="00C01F4A"/>
    <w:rsid w:val="00C051FB"/>
    <w:rsid w:val="00C109D4"/>
    <w:rsid w:val="00C163CE"/>
    <w:rsid w:val="00C20E2E"/>
    <w:rsid w:val="00C23B30"/>
    <w:rsid w:val="00C27C33"/>
    <w:rsid w:val="00C3131E"/>
    <w:rsid w:val="00C56A59"/>
    <w:rsid w:val="00C57BC7"/>
    <w:rsid w:val="00C612E5"/>
    <w:rsid w:val="00C626FB"/>
    <w:rsid w:val="00C66EED"/>
    <w:rsid w:val="00C70F3D"/>
    <w:rsid w:val="00C71997"/>
    <w:rsid w:val="00C72B8B"/>
    <w:rsid w:val="00C74395"/>
    <w:rsid w:val="00C7448A"/>
    <w:rsid w:val="00C76381"/>
    <w:rsid w:val="00C76F6E"/>
    <w:rsid w:val="00C80EFC"/>
    <w:rsid w:val="00C810FD"/>
    <w:rsid w:val="00C837B1"/>
    <w:rsid w:val="00C848AD"/>
    <w:rsid w:val="00C85FAB"/>
    <w:rsid w:val="00C92077"/>
    <w:rsid w:val="00C93862"/>
    <w:rsid w:val="00C964A5"/>
    <w:rsid w:val="00C9655D"/>
    <w:rsid w:val="00C967C2"/>
    <w:rsid w:val="00CA2214"/>
    <w:rsid w:val="00CA3506"/>
    <w:rsid w:val="00CA65FF"/>
    <w:rsid w:val="00CA7A58"/>
    <w:rsid w:val="00CB196D"/>
    <w:rsid w:val="00CB43B5"/>
    <w:rsid w:val="00CB465C"/>
    <w:rsid w:val="00CB4799"/>
    <w:rsid w:val="00CC7EEE"/>
    <w:rsid w:val="00CD5E8C"/>
    <w:rsid w:val="00CE1BD1"/>
    <w:rsid w:val="00CE7F6E"/>
    <w:rsid w:val="00CF1415"/>
    <w:rsid w:val="00CF34DA"/>
    <w:rsid w:val="00CF4484"/>
    <w:rsid w:val="00CF7027"/>
    <w:rsid w:val="00D00CF8"/>
    <w:rsid w:val="00D01042"/>
    <w:rsid w:val="00D01C96"/>
    <w:rsid w:val="00D02B38"/>
    <w:rsid w:val="00D07650"/>
    <w:rsid w:val="00D10846"/>
    <w:rsid w:val="00D14D54"/>
    <w:rsid w:val="00D2038E"/>
    <w:rsid w:val="00D2230C"/>
    <w:rsid w:val="00D23C64"/>
    <w:rsid w:val="00D242E4"/>
    <w:rsid w:val="00D31C15"/>
    <w:rsid w:val="00D34EFC"/>
    <w:rsid w:val="00D361B2"/>
    <w:rsid w:val="00D37879"/>
    <w:rsid w:val="00D4187E"/>
    <w:rsid w:val="00D4296F"/>
    <w:rsid w:val="00D459C3"/>
    <w:rsid w:val="00D46473"/>
    <w:rsid w:val="00D46FCF"/>
    <w:rsid w:val="00D52010"/>
    <w:rsid w:val="00D52072"/>
    <w:rsid w:val="00D57627"/>
    <w:rsid w:val="00D578CF"/>
    <w:rsid w:val="00D60089"/>
    <w:rsid w:val="00D60134"/>
    <w:rsid w:val="00D702CF"/>
    <w:rsid w:val="00D76619"/>
    <w:rsid w:val="00D7688F"/>
    <w:rsid w:val="00D77055"/>
    <w:rsid w:val="00D77A14"/>
    <w:rsid w:val="00D865CB"/>
    <w:rsid w:val="00D93FFF"/>
    <w:rsid w:val="00D9535D"/>
    <w:rsid w:val="00D97B8F"/>
    <w:rsid w:val="00DC66C1"/>
    <w:rsid w:val="00DD0CA1"/>
    <w:rsid w:val="00DD63EB"/>
    <w:rsid w:val="00DE397F"/>
    <w:rsid w:val="00DE4433"/>
    <w:rsid w:val="00DF3C90"/>
    <w:rsid w:val="00E00289"/>
    <w:rsid w:val="00E010E9"/>
    <w:rsid w:val="00E01592"/>
    <w:rsid w:val="00E022FF"/>
    <w:rsid w:val="00E06C19"/>
    <w:rsid w:val="00E07534"/>
    <w:rsid w:val="00E10E70"/>
    <w:rsid w:val="00E13741"/>
    <w:rsid w:val="00E16B2E"/>
    <w:rsid w:val="00E22F1E"/>
    <w:rsid w:val="00E25E05"/>
    <w:rsid w:val="00E268D1"/>
    <w:rsid w:val="00E26A37"/>
    <w:rsid w:val="00E30D54"/>
    <w:rsid w:val="00E37240"/>
    <w:rsid w:val="00E514E8"/>
    <w:rsid w:val="00E52BCA"/>
    <w:rsid w:val="00E60217"/>
    <w:rsid w:val="00E60BF7"/>
    <w:rsid w:val="00E649EF"/>
    <w:rsid w:val="00E74485"/>
    <w:rsid w:val="00E77548"/>
    <w:rsid w:val="00E86EB7"/>
    <w:rsid w:val="00E93EA0"/>
    <w:rsid w:val="00E952B4"/>
    <w:rsid w:val="00E95EBC"/>
    <w:rsid w:val="00E976C9"/>
    <w:rsid w:val="00EA06A3"/>
    <w:rsid w:val="00EA20B8"/>
    <w:rsid w:val="00EA5209"/>
    <w:rsid w:val="00EA5D30"/>
    <w:rsid w:val="00EA68D5"/>
    <w:rsid w:val="00EA6B05"/>
    <w:rsid w:val="00EB0AB0"/>
    <w:rsid w:val="00EB37C8"/>
    <w:rsid w:val="00EB6DB8"/>
    <w:rsid w:val="00EC2AD8"/>
    <w:rsid w:val="00EC379B"/>
    <w:rsid w:val="00EC4468"/>
    <w:rsid w:val="00ED4B5C"/>
    <w:rsid w:val="00ED7A04"/>
    <w:rsid w:val="00EF16D3"/>
    <w:rsid w:val="00EF4C0F"/>
    <w:rsid w:val="00F0101F"/>
    <w:rsid w:val="00F055D3"/>
    <w:rsid w:val="00F07D4E"/>
    <w:rsid w:val="00F10B56"/>
    <w:rsid w:val="00F113D3"/>
    <w:rsid w:val="00F11BB4"/>
    <w:rsid w:val="00F16A79"/>
    <w:rsid w:val="00F16B53"/>
    <w:rsid w:val="00F2545F"/>
    <w:rsid w:val="00F259BF"/>
    <w:rsid w:val="00F264FE"/>
    <w:rsid w:val="00F26D03"/>
    <w:rsid w:val="00F32231"/>
    <w:rsid w:val="00F33832"/>
    <w:rsid w:val="00F4043B"/>
    <w:rsid w:val="00F40560"/>
    <w:rsid w:val="00F4184F"/>
    <w:rsid w:val="00F44396"/>
    <w:rsid w:val="00F44C77"/>
    <w:rsid w:val="00F460FB"/>
    <w:rsid w:val="00F4763A"/>
    <w:rsid w:val="00F51DC2"/>
    <w:rsid w:val="00F53305"/>
    <w:rsid w:val="00F5481C"/>
    <w:rsid w:val="00F55173"/>
    <w:rsid w:val="00F612C2"/>
    <w:rsid w:val="00F64859"/>
    <w:rsid w:val="00F65B62"/>
    <w:rsid w:val="00F75E09"/>
    <w:rsid w:val="00F8014A"/>
    <w:rsid w:val="00F815D8"/>
    <w:rsid w:val="00F81EDA"/>
    <w:rsid w:val="00F8284B"/>
    <w:rsid w:val="00F875C9"/>
    <w:rsid w:val="00F930C4"/>
    <w:rsid w:val="00FA6972"/>
    <w:rsid w:val="00FA74FB"/>
    <w:rsid w:val="00FC11F1"/>
    <w:rsid w:val="00FC574E"/>
    <w:rsid w:val="00FC6E7B"/>
    <w:rsid w:val="00FD009C"/>
    <w:rsid w:val="00FD0D76"/>
    <w:rsid w:val="00FE3D87"/>
    <w:rsid w:val="00FF3E6F"/>
    <w:rsid w:val="00FF4144"/>
    <w:rsid w:val="019F1A85"/>
    <w:rsid w:val="08C6A1DD"/>
    <w:rsid w:val="0A62723E"/>
    <w:rsid w:val="14259BDF"/>
    <w:rsid w:val="14CF7B18"/>
    <w:rsid w:val="16877899"/>
    <w:rsid w:val="19AB5AD2"/>
    <w:rsid w:val="1E8AD160"/>
    <w:rsid w:val="21685D21"/>
    <w:rsid w:val="240E3D77"/>
    <w:rsid w:val="24F68FAB"/>
    <w:rsid w:val="2AE5561F"/>
    <w:rsid w:val="2AF2CB7B"/>
    <w:rsid w:val="2B502C0B"/>
    <w:rsid w:val="2C194F5C"/>
    <w:rsid w:val="2ECA58A5"/>
    <w:rsid w:val="2F1EFE0B"/>
    <w:rsid w:val="31226D67"/>
    <w:rsid w:val="3B1FF808"/>
    <w:rsid w:val="41F915C1"/>
    <w:rsid w:val="43FE7E23"/>
    <w:rsid w:val="47A4B2F5"/>
    <w:rsid w:val="4A8A8876"/>
    <w:rsid w:val="4EBE5E97"/>
    <w:rsid w:val="542474A9"/>
    <w:rsid w:val="5865306C"/>
    <w:rsid w:val="58DB071F"/>
    <w:rsid w:val="590A5990"/>
    <w:rsid w:val="5B47B38A"/>
    <w:rsid w:val="63A7D70E"/>
    <w:rsid w:val="655CD8C5"/>
    <w:rsid w:val="6D65DDE5"/>
    <w:rsid w:val="709D7531"/>
    <w:rsid w:val="74D20210"/>
    <w:rsid w:val="7D6A9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04560"/>
  <w15:chartTrackingRefBased/>
  <w15:docId w15:val="{7E945705-7285-4B53-A506-DA900C86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pPr>
      <w:keepNext/>
      <w:spacing w:after="0" w:line="240" w:lineRule="auto"/>
      <w:outlineLvl w:val="0"/>
    </w:pPr>
    <w:rPr>
      <w:rFonts w:ascii="Arial" w:eastAsia="Times New Roman" w:hAnsi="Arial"/>
      <w:b/>
      <w:bCs/>
      <w:i/>
      <w:iCs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B3765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after="0" w:line="240" w:lineRule="auto"/>
      <w:outlineLvl w:val="2"/>
    </w:pPr>
    <w:rPr>
      <w:rFonts w:ascii="Arial" w:eastAsia="Times New Roman" w:hAnsi="Arial"/>
      <w:b/>
      <w:szCs w:val="20"/>
      <w:lang w:eastAsia="pt-BR"/>
    </w:rPr>
  </w:style>
  <w:style w:type="paragraph" w:styleId="Ttulo9">
    <w:name w:val="heading 9"/>
    <w:basedOn w:val="Normal"/>
    <w:next w:val="Normal"/>
    <w:link w:val="Ttulo9Char1"/>
    <w:qFormat/>
    <w:pPr>
      <w:spacing w:before="240" w:after="60" w:line="240" w:lineRule="auto"/>
      <w:outlineLvl w:val="8"/>
    </w:pPr>
    <w:rPr>
      <w:rFonts w:ascii="Arial" w:eastAsia="Times New Roman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semiHidden/>
    <w:rPr>
      <w:rFonts w:ascii="Tahoma" w:hAnsi="Tahoma" w:cs="Tahoma"/>
      <w:sz w:val="16"/>
      <w:szCs w:val="16"/>
    </w:rPr>
  </w:style>
  <w:style w:type="character" w:customStyle="1" w:styleId="Ttulo1Char">
    <w:name w:val="Título 1 Char"/>
    <w:rPr>
      <w:rFonts w:ascii="Arial" w:eastAsia="Times New Roman" w:hAnsi="Arial" w:cs="Times New Roman"/>
      <w:b/>
      <w:bCs/>
      <w:i/>
      <w:iCs/>
      <w:sz w:val="28"/>
      <w:szCs w:val="20"/>
      <w:lang w:eastAsia="pt-BR"/>
    </w:rPr>
  </w:style>
  <w:style w:type="character" w:customStyle="1" w:styleId="Ttulo9Char">
    <w:name w:val="Título 9 Char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</w:style>
  <w:style w:type="paragraph" w:styleId="Rodap">
    <w:name w:val="foot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</w:style>
  <w:style w:type="paragraph" w:styleId="Ttulo">
    <w:name w:val="Title"/>
    <w:basedOn w:val="Normal"/>
    <w:next w:val="Normal"/>
    <w:link w:val="TtuloChar1"/>
    <w:qFormat/>
    <w:pPr>
      <w:suppressAutoHyphens/>
      <w:spacing w:after="0" w:line="240" w:lineRule="auto"/>
      <w:jc w:val="center"/>
    </w:pPr>
    <w:rPr>
      <w:rFonts w:ascii="Arial" w:eastAsia="Times New Roman" w:hAnsi="Arial"/>
      <w:b/>
      <w:szCs w:val="20"/>
      <w:lang w:eastAsia="ar-SA"/>
    </w:rPr>
  </w:style>
  <w:style w:type="character" w:customStyle="1" w:styleId="TtuloChar">
    <w:name w:val="Título Char"/>
    <w:rPr>
      <w:rFonts w:ascii="Arial" w:eastAsia="Times New Roman" w:hAnsi="Arial" w:cs="Times New Roman"/>
      <w:b/>
      <w:szCs w:val="20"/>
      <w:lang w:eastAsia="ar-SA"/>
    </w:rPr>
  </w:style>
  <w:style w:type="paragraph" w:styleId="Subttulo">
    <w:name w:val="Subtitle"/>
    <w:basedOn w:val="Normal"/>
    <w:next w:val="Normal"/>
    <w:link w:val="SubttuloChar1"/>
    <w:qFormat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har">
    <w:name w:val="Subtítulo Char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Recuodecorpodetexto">
    <w:name w:val="Body Text Indent"/>
    <w:basedOn w:val="Normal"/>
    <w:pPr>
      <w:widowControl w:val="0"/>
      <w:suppressAutoHyphens/>
      <w:spacing w:after="0" w:line="240" w:lineRule="auto"/>
      <w:jc w:val="both"/>
    </w:pPr>
    <w:rPr>
      <w:rFonts w:ascii="Arial" w:eastAsia="Times New Roman" w:hAnsi="Arial"/>
      <w:sz w:val="24"/>
      <w:szCs w:val="20"/>
      <w:lang w:eastAsia="ar-SA"/>
    </w:rPr>
  </w:style>
  <w:style w:type="character" w:customStyle="1" w:styleId="RecuodecorpodetextoChar">
    <w:name w:val="Recuo de corpo de texto Char"/>
    <w:semiHidden/>
    <w:rPr>
      <w:rFonts w:ascii="Arial" w:eastAsia="Times New Roman" w:hAnsi="Arial" w:cs="Times New Roman"/>
      <w:sz w:val="24"/>
      <w:szCs w:val="20"/>
      <w:lang w:eastAsia="ar-SA"/>
    </w:rPr>
  </w:style>
  <w:style w:type="character" w:customStyle="1" w:styleId="Ttulo3Char">
    <w:name w:val="Título 3 Char"/>
    <w:rPr>
      <w:rFonts w:ascii="Arial" w:eastAsia="Times New Roman" w:hAnsi="Arial" w:cs="Times New Roman"/>
      <w:b/>
      <w:szCs w:val="20"/>
      <w:lang w:eastAsia="pt-BR"/>
    </w:rPr>
  </w:style>
  <w:style w:type="character" w:styleId="Nmerodepgina">
    <w:name w:val="page number"/>
    <w:basedOn w:val="Fontepargpadro"/>
    <w:rsid w:val="009208C7"/>
  </w:style>
  <w:style w:type="character" w:customStyle="1" w:styleId="Ttulo9Char1">
    <w:name w:val="Título 9 Char1"/>
    <w:link w:val="Ttulo9"/>
    <w:locked/>
    <w:rsid w:val="00F8284B"/>
    <w:rPr>
      <w:rFonts w:ascii="Arial" w:eastAsia="Times New Roman" w:hAnsi="Arial" w:cs="Arial"/>
      <w:sz w:val="22"/>
      <w:szCs w:val="22"/>
    </w:rPr>
  </w:style>
  <w:style w:type="character" w:customStyle="1" w:styleId="TtuloChar1">
    <w:name w:val="Título Char1"/>
    <w:link w:val="Ttulo"/>
    <w:locked/>
    <w:rsid w:val="00F8284B"/>
    <w:rPr>
      <w:rFonts w:ascii="Arial" w:eastAsia="Times New Roman" w:hAnsi="Arial"/>
      <w:b/>
      <w:sz w:val="22"/>
      <w:lang w:eastAsia="ar-SA"/>
    </w:rPr>
  </w:style>
  <w:style w:type="table" w:styleId="Tabelacomgrade">
    <w:name w:val="Table Grid"/>
    <w:basedOn w:val="Tabelanormal"/>
    <w:uiPriority w:val="59"/>
    <w:rsid w:val="00F82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semiHidden/>
    <w:rsid w:val="00B3765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customStyle="1" w:styleId="TextoPC">
    <w:name w:val="Texto PC"/>
    <w:basedOn w:val="Normal"/>
    <w:rsid w:val="00391BE4"/>
    <w:pPr>
      <w:spacing w:after="300" w:line="300" w:lineRule="atLeast"/>
      <w:jc w:val="both"/>
      <w:outlineLvl w:val="2"/>
    </w:pPr>
    <w:rPr>
      <w:rFonts w:ascii="Arial" w:eastAsia="Times New Roman" w:hAnsi="Arial" w:cs="Arial"/>
      <w:lang w:eastAsia="pt-BR"/>
    </w:rPr>
  </w:style>
  <w:style w:type="character" w:customStyle="1" w:styleId="SubttuloChar1">
    <w:name w:val="Subtítulo Char1"/>
    <w:link w:val="Subttulo"/>
    <w:locked/>
    <w:rsid w:val="0033420A"/>
    <w:rPr>
      <w:rFonts w:ascii="Cambria" w:eastAsia="Times New Roman" w:hAnsi="Cambria"/>
      <w:i/>
      <w:iCs/>
      <w:color w:val="4F81BD"/>
      <w:spacing w:val="15"/>
      <w:sz w:val="24"/>
      <w:szCs w:val="24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4458C4"/>
    <w:rPr>
      <w:b/>
      <w:bCs/>
      <w:sz w:val="20"/>
      <w:szCs w:val="20"/>
    </w:rPr>
  </w:style>
  <w:style w:type="paragraph" w:customStyle="1" w:styleId="Default">
    <w:name w:val="Default"/>
    <w:basedOn w:val="Normal"/>
    <w:rsid w:val="005E5215"/>
    <w:pPr>
      <w:widowControl w:val="0"/>
      <w:suppressAutoHyphens/>
      <w:overflowPunct w:val="0"/>
      <w:autoSpaceDE w:val="0"/>
      <w:spacing w:after="0" w:line="240" w:lineRule="auto"/>
    </w:pPr>
    <w:rPr>
      <w:rFonts w:ascii="Segoe UI" w:eastAsia="Segoe UI" w:hAnsi="Segoe UI" w:cs="Segoe UI"/>
      <w:color w:val="000000"/>
      <w:sz w:val="24"/>
      <w:szCs w:val="24"/>
    </w:rPr>
  </w:style>
  <w:style w:type="character" w:styleId="Hyperlink">
    <w:name w:val="Hyperlink"/>
    <w:uiPriority w:val="99"/>
    <w:unhideWhenUsed/>
    <w:rsid w:val="000B2D82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0B2D82"/>
    <w:rPr>
      <w:color w:val="605E5C"/>
      <w:shd w:val="clear" w:color="auto" w:fill="E1DFDD"/>
    </w:rPr>
  </w:style>
  <w:style w:type="character" w:customStyle="1" w:styleId="fontstyle01">
    <w:name w:val="fontstyle01"/>
    <w:rsid w:val="00202A0D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4684AE-7BEC-4651-AB15-F6189D1AD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2083</Words>
  <Characters>11254</Characters>
  <Application>Microsoft Office Word</Application>
  <DocSecurity>0</DocSecurity>
  <Lines>93</Lines>
  <Paragraphs>26</Paragraphs>
  <ScaleCrop>false</ScaleCrop>
  <Company>SENAI</Company>
  <LinksUpToDate>false</LinksUpToDate>
  <CharactersWithSpaces>13311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MENEZES</dc:creator>
  <cp:keywords/>
  <cp:lastModifiedBy>rodrigo pereira</cp:lastModifiedBy>
  <cp:revision>114</cp:revision>
  <cp:lastPrinted>2017-11-04T01:23:00Z</cp:lastPrinted>
  <dcterms:created xsi:type="dcterms:W3CDTF">2021-12-29T13:57:00Z</dcterms:created>
  <dcterms:modified xsi:type="dcterms:W3CDTF">2024-07-22T11:45:00Z</dcterms:modified>
</cp:coreProperties>
</file>